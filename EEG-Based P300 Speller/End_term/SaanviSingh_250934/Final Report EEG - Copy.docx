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8F6D" w14:textId="3A4F3619" w:rsidR="00A9204E" w:rsidRPr="001D00BD" w:rsidRDefault="001D00BD" w:rsidP="001D00BD">
      <w:pPr>
        <w:pStyle w:val="Heading1"/>
        <w:jc w:val="center"/>
        <w:rPr>
          <w:sz w:val="72"/>
          <w:szCs w:val="72"/>
        </w:rPr>
      </w:pPr>
      <w:r w:rsidRPr="001D00BD">
        <w:rPr>
          <w:sz w:val="72"/>
          <w:szCs w:val="72"/>
        </w:rPr>
        <w:t>FINAL REPORT</w:t>
      </w:r>
    </w:p>
    <w:p w14:paraId="20E445DE" w14:textId="7E127B5C" w:rsidR="001D00BD" w:rsidRPr="003655E5" w:rsidRDefault="001D00BD" w:rsidP="001D00BD">
      <w:pPr>
        <w:jc w:val="center"/>
        <w:rPr>
          <w:sz w:val="24"/>
          <w:szCs w:val="24"/>
        </w:rPr>
      </w:pPr>
      <w:r w:rsidRPr="003655E5">
        <w:rPr>
          <w:sz w:val="24"/>
          <w:szCs w:val="24"/>
        </w:rPr>
        <w:t>BY:</w:t>
      </w:r>
      <w:r w:rsidR="00786D5E" w:rsidRPr="003655E5">
        <w:rPr>
          <w:sz w:val="24"/>
          <w:szCs w:val="24"/>
        </w:rPr>
        <w:t xml:space="preserve"> SAANVI SINGH</w:t>
      </w:r>
    </w:p>
    <w:p w14:paraId="544C60C4" w14:textId="704F68D6" w:rsidR="00786D5E" w:rsidRPr="003655E5" w:rsidRDefault="00786D5E" w:rsidP="001D00BD">
      <w:pPr>
        <w:jc w:val="center"/>
        <w:rPr>
          <w:sz w:val="24"/>
          <w:szCs w:val="24"/>
        </w:rPr>
      </w:pPr>
      <w:r w:rsidRPr="003655E5">
        <w:rPr>
          <w:sz w:val="24"/>
          <w:szCs w:val="24"/>
        </w:rPr>
        <w:t>250934</w:t>
      </w:r>
    </w:p>
    <w:p w14:paraId="491D7519" w14:textId="77777777" w:rsidR="003655E5" w:rsidRDefault="003655E5" w:rsidP="00786D5E">
      <w:pPr>
        <w:rPr>
          <w:sz w:val="28"/>
          <w:szCs w:val="28"/>
        </w:rPr>
      </w:pPr>
    </w:p>
    <w:p w14:paraId="59DBDDCF" w14:textId="77777777" w:rsidR="003655E5" w:rsidRDefault="003655E5" w:rsidP="00786D5E">
      <w:pPr>
        <w:rPr>
          <w:sz w:val="28"/>
          <w:szCs w:val="28"/>
        </w:rPr>
      </w:pPr>
    </w:p>
    <w:p w14:paraId="11174C03" w14:textId="0A221DBF" w:rsidR="00786D5E" w:rsidRPr="003655E5" w:rsidRDefault="00786D5E" w:rsidP="00786D5E">
      <w:pPr>
        <w:rPr>
          <w:sz w:val="28"/>
          <w:szCs w:val="28"/>
        </w:rPr>
      </w:pPr>
      <w:r w:rsidRPr="003655E5">
        <w:rPr>
          <w:sz w:val="28"/>
          <w:szCs w:val="28"/>
        </w:rPr>
        <w:t xml:space="preserve">Explanation: </w:t>
      </w:r>
    </w:p>
    <w:p w14:paraId="3DF7A35D" w14:textId="397CBD97" w:rsidR="003655E5" w:rsidRDefault="00257F35" w:rsidP="003655E5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Downloading all required libraries.</w:t>
      </w:r>
      <w:r w:rsidR="005845CB">
        <w:rPr>
          <w:sz w:val="28"/>
          <w:szCs w:val="28"/>
        </w:rPr>
        <w:t xml:space="preserve"> mounting google drive to in order to save the requirements.txt file,</w:t>
      </w:r>
      <w:r w:rsidR="00B168C2">
        <w:rPr>
          <w:sz w:val="28"/>
          <w:szCs w:val="28"/>
        </w:rPr>
        <w:t xml:space="preserve"> loading the dataset.</w:t>
      </w:r>
    </w:p>
    <w:p w14:paraId="6DB57BE7" w14:textId="77777777" w:rsidR="00B63E51" w:rsidRDefault="001214D0" w:rsidP="003655E5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Signal </w:t>
      </w:r>
      <w:r w:rsidR="00B04D16">
        <w:rPr>
          <w:sz w:val="28"/>
          <w:szCs w:val="28"/>
        </w:rPr>
        <w:t>Preprocessing-</w:t>
      </w:r>
    </w:p>
    <w:p w14:paraId="79A8A96F" w14:textId="0A3350F5" w:rsidR="00B168C2" w:rsidRDefault="00B04D16" w:rsidP="00B63E5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EEG data is very noisy and needs to be preprocessed to make it M.L. suitable.</w:t>
      </w:r>
      <w:r w:rsidR="00447B87">
        <w:rPr>
          <w:sz w:val="28"/>
          <w:szCs w:val="28"/>
        </w:rPr>
        <w:t xml:space="preserve"> We have applied bandpass filter,</w:t>
      </w:r>
      <w:r w:rsidR="001214D0">
        <w:rPr>
          <w:sz w:val="28"/>
          <w:szCs w:val="28"/>
        </w:rPr>
        <w:t xml:space="preserve"> </w:t>
      </w:r>
      <w:r w:rsidR="00143E68">
        <w:rPr>
          <w:sz w:val="28"/>
          <w:szCs w:val="28"/>
        </w:rPr>
        <w:t>notch filter,</w:t>
      </w:r>
      <w:r w:rsidR="001214D0">
        <w:rPr>
          <w:sz w:val="28"/>
          <w:szCs w:val="28"/>
        </w:rPr>
        <w:t xml:space="preserve"> </w:t>
      </w:r>
      <w:r w:rsidR="00143E68">
        <w:rPr>
          <w:sz w:val="28"/>
          <w:szCs w:val="28"/>
        </w:rPr>
        <w:t xml:space="preserve">removed bad channels, re-referenced and done ICA followed by removing the </w:t>
      </w:r>
      <w:r w:rsidR="009E2105">
        <w:rPr>
          <w:sz w:val="28"/>
          <w:szCs w:val="28"/>
        </w:rPr>
        <w:t>bad components</w:t>
      </w:r>
      <w:r w:rsidR="00606EF9">
        <w:rPr>
          <w:sz w:val="28"/>
          <w:szCs w:val="28"/>
        </w:rPr>
        <w:t>. We have also extracted the epochs.</w:t>
      </w:r>
    </w:p>
    <w:p w14:paraId="6CBD6271" w14:textId="77777777" w:rsidR="00B63E51" w:rsidRDefault="001C6AFE" w:rsidP="003655E5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Feature Extraction-</w:t>
      </w:r>
    </w:p>
    <w:p w14:paraId="5D601213" w14:textId="665F2FE5" w:rsidR="000B4010" w:rsidRDefault="006104BB" w:rsidP="00B63E5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We have extracted features using Xdawn</w:t>
      </w:r>
      <w:r w:rsidR="002908E5">
        <w:rPr>
          <w:sz w:val="28"/>
          <w:szCs w:val="28"/>
        </w:rPr>
        <w:t xml:space="preserve"> and not manually.</w:t>
      </w:r>
    </w:p>
    <w:p w14:paraId="36DB3005" w14:textId="77777777" w:rsidR="00B63E51" w:rsidRPr="00B63E51" w:rsidRDefault="00734E94" w:rsidP="00541301">
      <w:pPr>
        <w:pStyle w:val="ListParagraph"/>
        <w:numPr>
          <w:ilvl w:val="0"/>
          <w:numId w:val="24"/>
        </w:numPr>
        <w:rPr>
          <w:sz w:val="28"/>
          <w:szCs w:val="28"/>
          <w:lang w:val="en-GB"/>
        </w:rPr>
      </w:pPr>
      <w:r>
        <w:rPr>
          <w:sz w:val="28"/>
          <w:szCs w:val="28"/>
        </w:rPr>
        <w:t>Classifier-</w:t>
      </w:r>
    </w:p>
    <w:p w14:paraId="5A55057E" w14:textId="38768BBA" w:rsidR="00541301" w:rsidRDefault="00734E94" w:rsidP="00B63E51">
      <w:pPr>
        <w:pStyle w:val="ListParagraph"/>
        <w:rPr>
          <w:sz w:val="28"/>
          <w:szCs w:val="28"/>
          <w:lang w:val="en-GB"/>
        </w:rPr>
      </w:pPr>
      <w:r>
        <w:rPr>
          <w:sz w:val="28"/>
          <w:szCs w:val="28"/>
        </w:rPr>
        <w:t xml:space="preserve">We have </w:t>
      </w:r>
      <w:r w:rsidR="00764843">
        <w:rPr>
          <w:sz w:val="28"/>
          <w:szCs w:val="28"/>
        </w:rPr>
        <w:t>used classical M.L. models L.D.A.</w:t>
      </w:r>
      <w:r w:rsidR="00502999">
        <w:rPr>
          <w:sz w:val="28"/>
          <w:szCs w:val="28"/>
        </w:rPr>
        <w:t xml:space="preserve">, </w:t>
      </w:r>
      <w:r w:rsidR="00764843">
        <w:rPr>
          <w:sz w:val="28"/>
          <w:szCs w:val="28"/>
        </w:rPr>
        <w:t xml:space="preserve">S.V.M and S.V.M. with ensemble learning </w:t>
      </w:r>
      <w:r w:rsidR="00502999">
        <w:rPr>
          <w:sz w:val="28"/>
          <w:szCs w:val="28"/>
        </w:rPr>
        <w:t>as well as EEGNet(a C.N.N.) for building our speller.</w:t>
      </w:r>
      <w:r w:rsidR="00154D2E">
        <w:rPr>
          <w:sz w:val="28"/>
          <w:szCs w:val="28"/>
        </w:rPr>
        <w:t xml:space="preserve"> EEGNet code is from the 2018 paper</w:t>
      </w:r>
      <w:r w:rsidR="00541301">
        <w:rPr>
          <w:sz w:val="28"/>
          <w:szCs w:val="28"/>
        </w:rPr>
        <w:t>:</w:t>
      </w:r>
      <w:r w:rsidR="00541301" w:rsidRPr="00541301">
        <w:rPr>
          <w:rFonts w:ascii="Arial" w:eastAsia="Arial" w:hAnsi="Arial" w:cs="Arial"/>
          <w:lang w:val="en-GB" w:eastAsia="en-GB"/>
        </w:rPr>
        <w:t xml:space="preserve"> </w:t>
      </w:r>
      <w:r w:rsidR="00541301" w:rsidRPr="00541301">
        <w:rPr>
          <w:sz w:val="28"/>
          <w:szCs w:val="28"/>
          <w:lang w:val="en-GB"/>
        </w:rPr>
        <w:t>Lawhern et al. (2018) — EEGNet: A Compact Convolutional Neural Network for EEG-based BCIs</w:t>
      </w:r>
      <w:r w:rsidR="00B906F3">
        <w:rPr>
          <w:sz w:val="28"/>
          <w:szCs w:val="28"/>
          <w:lang w:val="en-GB"/>
        </w:rPr>
        <w:t xml:space="preserve"> with slight modifications </w:t>
      </w:r>
      <w:r w:rsidR="00FF1C42">
        <w:rPr>
          <w:sz w:val="28"/>
          <w:szCs w:val="28"/>
          <w:lang w:val="en-GB"/>
        </w:rPr>
        <w:t>to suit our data structure</w:t>
      </w:r>
      <w:r w:rsidR="004B5929">
        <w:rPr>
          <w:sz w:val="28"/>
          <w:szCs w:val="28"/>
          <w:lang w:val="en-GB"/>
        </w:rPr>
        <w:t xml:space="preserve">. We have also used </w:t>
      </w:r>
      <w:r w:rsidR="003B539D">
        <w:rPr>
          <w:sz w:val="28"/>
          <w:szCs w:val="28"/>
          <w:lang w:val="en-GB"/>
        </w:rPr>
        <w:t xml:space="preserve">class weights to handle data imbalance. Additionally, we </w:t>
      </w:r>
      <w:r w:rsidR="004A407C">
        <w:rPr>
          <w:sz w:val="28"/>
          <w:szCs w:val="28"/>
          <w:lang w:val="en-GB"/>
        </w:rPr>
        <w:t xml:space="preserve">have also used early stopping as well as reduce learning rate on plateau as without them the model was </w:t>
      </w:r>
      <w:r w:rsidR="009C0AD5">
        <w:rPr>
          <w:sz w:val="28"/>
          <w:szCs w:val="28"/>
          <w:lang w:val="en-GB"/>
        </w:rPr>
        <w:t>learning unstably.</w:t>
      </w:r>
    </w:p>
    <w:p w14:paraId="10CA3E41" w14:textId="41197F3E" w:rsidR="009C0AD5" w:rsidRDefault="00B63E51" w:rsidP="00541301">
      <w:pPr>
        <w:pStyle w:val="ListParagraph"/>
        <w:numPr>
          <w:ilvl w:val="0"/>
          <w:numId w:val="24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Evaluation- </w:t>
      </w:r>
    </w:p>
    <w:p w14:paraId="25220890" w14:textId="70E3441D" w:rsidR="00B63E51" w:rsidRPr="00541301" w:rsidRDefault="00B63E51" w:rsidP="00B63E51">
      <w:pPr>
        <w:pStyle w:val="ListParagrap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We have com</w:t>
      </w:r>
      <w:r w:rsidR="00984F15">
        <w:rPr>
          <w:sz w:val="28"/>
          <w:szCs w:val="28"/>
          <w:lang w:val="en-GB"/>
        </w:rPr>
        <w:t>puted classification metrics-accuracy,f-1 score,precision</w:t>
      </w:r>
      <w:r w:rsidR="00D219F8">
        <w:rPr>
          <w:sz w:val="28"/>
          <w:szCs w:val="28"/>
          <w:lang w:val="en-GB"/>
        </w:rPr>
        <w:t xml:space="preserve"> and recall for each model. We have also printed their confusion matrices and </w:t>
      </w:r>
      <w:r w:rsidR="00985761">
        <w:rPr>
          <w:sz w:val="28"/>
          <w:szCs w:val="28"/>
          <w:lang w:val="en-GB"/>
        </w:rPr>
        <w:t>calculated ITR-the primary metric.</w:t>
      </w:r>
    </w:p>
    <w:p w14:paraId="4DE1968F" w14:textId="7BC14800" w:rsidR="00734E94" w:rsidRDefault="00985761" w:rsidP="003655E5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Saving models, plots, metrics and  c</w:t>
      </w:r>
      <w:r w:rsidR="00BB4EA0">
        <w:rPr>
          <w:sz w:val="28"/>
          <w:szCs w:val="28"/>
        </w:rPr>
        <w:t>reating the requirements.txt file.</w:t>
      </w:r>
    </w:p>
    <w:p w14:paraId="6B6B1536" w14:textId="77777777" w:rsidR="003C042D" w:rsidRDefault="003C042D" w:rsidP="003C042D"/>
    <w:p w14:paraId="1F8FD32F" w14:textId="6DE745B1" w:rsidR="003C042D" w:rsidRPr="003C042D" w:rsidRDefault="003C042D" w:rsidP="003C042D"/>
    <w:p w14:paraId="6E1FB828" w14:textId="555D0DCD" w:rsidR="003C042D" w:rsidRDefault="003C042D" w:rsidP="009767B4">
      <w:pPr>
        <w:rPr>
          <w:lang w:val="en-GB"/>
        </w:rPr>
      </w:pPr>
    </w:p>
    <w:p w14:paraId="5266DFE1" w14:textId="1F754B45" w:rsidR="00EC2D8E" w:rsidRDefault="00EC2D8E" w:rsidP="009767B4">
      <w:pPr>
        <w:rPr>
          <w:lang w:val="en-GB"/>
        </w:rPr>
      </w:pPr>
    </w:p>
    <w:p w14:paraId="6C1856A2" w14:textId="4341762D" w:rsidR="00EC2D8E" w:rsidRDefault="00EC2D8E" w:rsidP="009767B4">
      <w:pPr>
        <w:rPr>
          <w:lang w:val="en-GB"/>
        </w:rPr>
      </w:pPr>
    </w:p>
    <w:p w14:paraId="7D05C690" w14:textId="1B230ED6" w:rsidR="00EC2D8E" w:rsidRDefault="00EC2D8E" w:rsidP="009767B4">
      <w:pPr>
        <w:rPr>
          <w:lang w:val="en-GB"/>
        </w:rPr>
      </w:pPr>
    </w:p>
    <w:p w14:paraId="00950509" w14:textId="38ACC15C" w:rsidR="00EC2D8E" w:rsidRDefault="00EC2D8E" w:rsidP="009767B4">
      <w:pPr>
        <w:rPr>
          <w:lang w:val="en-GB"/>
        </w:rPr>
      </w:pPr>
    </w:p>
    <w:p w14:paraId="38566A3A" w14:textId="20DFA6D4" w:rsidR="00EC2D8E" w:rsidRDefault="00EC2D8E" w:rsidP="009767B4">
      <w:pPr>
        <w:rPr>
          <w:lang w:val="en-GB"/>
        </w:rPr>
      </w:pPr>
    </w:p>
    <w:p w14:paraId="746D5435" w14:textId="77777777" w:rsidR="00D77D64" w:rsidRDefault="00D77D64" w:rsidP="009767B4">
      <w:pPr>
        <w:rPr>
          <w:lang w:val="en-GB"/>
        </w:rPr>
      </w:pPr>
    </w:p>
    <w:p w14:paraId="58F66B49" w14:textId="77777777" w:rsidR="00D77D64" w:rsidRDefault="00D77D64" w:rsidP="009767B4">
      <w:pPr>
        <w:rPr>
          <w:lang w:val="en-GB"/>
        </w:rPr>
      </w:pPr>
    </w:p>
    <w:p w14:paraId="19057FA3" w14:textId="44D05C1A" w:rsidR="00D77D64" w:rsidRDefault="00F64837" w:rsidP="009767B4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78C2815" wp14:editId="577B2FF5">
            <wp:extent cx="2856762" cy="2192655"/>
            <wp:effectExtent l="0" t="0" r="1270" b="0"/>
            <wp:docPr id="99592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711" cy="2220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38100"/>
                    </a:effectLst>
                  </pic:spPr>
                </pic:pic>
              </a:graphicData>
            </a:graphic>
          </wp:inline>
        </w:drawing>
      </w:r>
      <w:r w:rsidR="001D45A7">
        <w:rPr>
          <w:noProof/>
        </w:rPr>
        <w:drawing>
          <wp:inline distT="0" distB="0" distL="0" distR="0" wp14:anchorId="417C85C1" wp14:editId="479239B9">
            <wp:extent cx="2872740" cy="2197257"/>
            <wp:effectExtent l="0" t="0" r="3810" b="0"/>
            <wp:docPr id="87237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204" cy="2222088"/>
                    </a:xfrm>
                    <a:prstGeom prst="rect">
                      <a:avLst/>
                    </a:prstGeom>
                    <a:effectLst>
                      <a:softEdge rad="38100"/>
                    </a:effectLst>
                  </pic:spPr>
                </pic:pic>
              </a:graphicData>
            </a:graphic>
          </wp:inline>
        </w:drawing>
      </w:r>
    </w:p>
    <w:p w14:paraId="6F9D18CA" w14:textId="70209474" w:rsidR="00D77D64" w:rsidRDefault="001E402F" w:rsidP="009767B4">
      <w:pPr>
        <w:rPr>
          <w:lang w:val="en-GB"/>
        </w:rPr>
      </w:pPr>
      <w:r>
        <w:rPr>
          <w:noProof/>
        </w:rPr>
        <w:drawing>
          <wp:inline distT="0" distB="0" distL="0" distR="0" wp14:anchorId="1AE4F8EE" wp14:editId="012AE681">
            <wp:extent cx="2857500" cy="2256344"/>
            <wp:effectExtent l="0" t="0" r="0" b="0"/>
            <wp:docPr id="1882380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432" cy="2306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38100"/>
                    </a:effectLst>
                  </pic:spPr>
                </pic:pic>
              </a:graphicData>
            </a:graphic>
          </wp:inline>
        </w:drawing>
      </w:r>
      <w:r w:rsidR="00452997">
        <w:rPr>
          <w:noProof/>
        </w:rPr>
        <w:drawing>
          <wp:inline distT="0" distB="0" distL="0" distR="0" wp14:anchorId="2CEC0D18" wp14:editId="31D45D9F">
            <wp:extent cx="2872740" cy="2248535"/>
            <wp:effectExtent l="0" t="0" r="3810" b="0"/>
            <wp:docPr id="1543164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872" cy="2286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38100"/>
                    </a:effectLst>
                  </pic:spPr>
                </pic:pic>
              </a:graphicData>
            </a:graphic>
          </wp:inline>
        </w:drawing>
      </w:r>
    </w:p>
    <w:p w14:paraId="6B027E06" w14:textId="248764A8" w:rsidR="00D77D64" w:rsidRDefault="00D77D64" w:rsidP="009767B4">
      <w:pPr>
        <w:rPr>
          <w:lang w:val="en-GB"/>
        </w:rPr>
      </w:pPr>
    </w:p>
    <w:p w14:paraId="5A44A002" w14:textId="77777777" w:rsidR="00D77D64" w:rsidRDefault="00D77D64" w:rsidP="009767B4">
      <w:pPr>
        <w:rPr>
          <w:lang w:val="en-GB"/>
        </w:rPr>
      </w:pPr>
    </w:p>
    <w:p w14:paraId="4C529D10" w14:textId="43B00DC7" w:rsidR="00D77D64" w:rsidRDefault="00D77D64" w:rsidP="009767B4">
      <w:pPr>
        <w:rPr>
          <w:lang w:val="en-GB"/>
        </w:rPr>
      </w:pPr>
    </w:p>
    <w:p w14:paraId="20FFA280" w14:textId="77777777" w:rsidR="002B3C38" w:rsidRDefault="002B3C38" w:rsidP="009767B4">
      <w:pPr>
        <w:rPr>
          <w:lang w:val="en-GB"/>
        </w:rPr>
      </w:pPr>
    </w:p>
    <w:p w14:paraId="322F9AFC" w14:textId="77777777" w:rsidR="002B3C38" w:rsidRDefault="002B3C38" w:rsidP="009767B4">
      <w:pPr>
        <w:rPr>
          <w:lang w:val="en-GB"/>
        </w:rPr>
      </w:pPr>
    </w:p>
    <w:p w14:paraId="713AC201" w14:textId="77777777" w:rsidR="002B3C38" w:rsidRDefault="002B3C38" w:rsidP="009767B4">
      <w:pPr>
        <w:rPr>
          <w:lang w:val="en-GB"/>
        </w:rPr>
      </w:pPr>
    </w:p>
    <w:p w14:paraId="698D84F9" w14:textId="77777777" w:rsidR="002B3C38" w:rsidRDefault="002B3C38" w:rsidP="009767B4">
      <w:pPr>
        <w:rPr>
          <w:lang w:val="en-GB"/>
        </w:rPr>
      </w:pPr>
    </w:p>
    <w:p w14:paraId="4A1A61DC" w14:textId="77777777" w:rsidR="002B3C38" w:rsidRDefault="002B3C38" w:rsidP="009767B4">
      <w:pPr>
        <w:rPr>
          <w:lang w:val="en-GB"/>
        </w:rPr>
      </w:pPr>
    </w:p>
    <w:p w14:paraId="50DD0CDA" w14:textId="77777777" w:rsidR="002B3C38" w:rsidRDefault="002B3C38" w:rsidP="009767B4">
      <w:pPr>
        <w:rPr>
          <w:lang w:val="en-GB"/>
        </w:rPr>
      </w:pPr>
    </w:p>
    <w:p w14:paraId="63913BF8" w14:textId="77777777" w:rsidR="002B3C38" w:rsidRDefault="002B3C38" w:rsidP="009767B4">
      <w:pPr>
        <w:rPr>
          <w:lang w:val="en-GB"/>
        </w:rPr>
      </w:pPr>
    </w:p>
    <w:p w14:paraId="56102DB7" w14:textId="77777777" w:rsidR="002B3C38" w:rsidRDefault="002B3C38" w:rsidP="009767B4">
      <w:pPr>
        <w:rPr>
          <w:lang w:val="en-GB"/>
        </w:rPr>
      </w:pPr>
    </w:p>
    <w:p w14:paraId="0C77C288" w14:textId="77777777" w:rsidR="002B3C38" w:rsidRDefault="002B3C38" w:rsidP="009767B4">
      <w:pPr>
        <w:rPr>
          <w:lang w:val="en-GB"/>
        </w:rPr>
      </w:pPr>
    </w:p>
    <w:p w14:paraId="50301400" w14:textId="77777777" w:rsidR="002B3C38" w:rsidRDefault="002B3C38" w:rsidP="009767B4">
      <w:pPr>
        <w:rPr>
          <w:lang w:val="en-GB"/>
        </w:rPr>
      </w:pPr>
    </w:p>
    <w:p w14:paraId="36721FB6" w14:textId="77777777" w:rsidR="002B3C38" w:rsidRDefault="002B3C38" w:rsidP="009767B4">
      <w:pPr>
        <w:rPr>
          <w:lang w:val="en-GB"/>
        </w:rPr>
      </w:pPr>
    </w:p>
    <w:p w14:paraId="0D4F7487" w14:textId="77777777" w:rsidR="002B3C38" w:rsidRDefault="002B3C38" w:rsidP="009767B4">
      <w:pPr>
        <w:rPr>
          <w:lang w:val="en-GB"/>
        </w:rPr>
      </w:pPr>
    </w:p>
    <w:p w14:paraId="005D5668" w14:textId="77777777" w:rsidR="002B3C38" w:rsidRDefault="002B3C38" w:rsidP="009767B4">
      <w:pPr>
        <w:rPr>
          <w:lang w:val="en-GB"/>
        </w:rPr>
      </w:pPr>
    </w:p>
    <w:p w14:paraId="04B46CBD" w14:textId="77777777" w:rsidR="002B3C38" w:rsidRDefault="002B3C38" w:rsidP="009767B4">
      <w:pPr>
        <w:rPr>
          <w:lang w:val="en-GB"/>
        </w:rPr>
      </w:pPr>
    </w:p>
    <w:p w14:paraId="0838DE52" w14:textId="77777777" w:rsidR="002B3C38" w:rsidRDefault="002B3C38" w:rsidP="009767B4">
      <w:pPr>
        <w:rPr>
          <w:lang w:val="en-GB"/>
        </w:rPr>
      </w:pPr>
    </w:p>
    <w:p w14:paraId="3C1EF794" w14:textId="77777777" w:rsidR="002B3C38" w:rsidRDefault="002B3C38" w:rsidP="009767B4">
      <w:pPr>
        <w:rPr>
          <w:lang w:val="en-GB"/>
        </w:rPr>
      </w:pPr>
    </w:p>
    <w:p w14:paraId="0427474F" w14:textId="77777777" w:rsidR="002B3C38" w:rsidRDefault="002B3C38" w:rsidP="009767B4">
      <w:pPr>
        <w:rPr>
          <w:lang w:val="en-GB"/>
        </w:rPr>
      </w:pPr>
    </w:p>
    <w:p w14:paraId="5575F198" w14:textId="77777777" w:rsidR="002B3C38" w:rsidRDefault="002B3C38" w:rsidP="009767B4">
      <w:pPr>
        <w:rPr>
          <w:lang w:val="en-GB"/>
        </w:rPr>
      </w:pPr>
    </w:p>
    <w:p w14:paraId="1D66262C" w14:textId="77777777" w:rsidR="002B3C38" w:rsidRDefault="002B3C38" w:rsidP="009767B4">
      <w:pPr>
        <w:rPr>
          <w:lang w:val="en-GB"/>
        </w:rPr>
      </w:pPr>
    </w:p>
    <w:p w14:paraId="4EADE80F" w14:textId="363153BC" w:rsidR="009767B4" w:rsidRPr="009767B4" w:rsidRDefault="009767B4" w:rsidP="009767B4">
      <w:pPr>
        <w:rPr>
          <w:lang w:val="en-GB"/>
        </w:rPr>
      </w:pPr>
      <w:r w:rsidRPr="009767B4">
        <w:rPr>
          <w:lang w:val="en-GB"/>
        </w:rPr>
        <w:lastRenderedPageBreak/>
        <w:t>==================================================</w:t>
      </w:r>
    </w:p>
    <w:p w14:paraId="370779DF" w14:textId="77777777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>==================================================</w:t>
      </w:r>
    </w:p>
    <w:p w14:paraId="34DB28B1" w14:textId="77777777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>LDA Classification Report:</w:t>
      </w:r>
    </w:p>
    <w:p w14:paraId="56B4EF7B" w14:textId="77777777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>==================================================</w:t>
      </w:r>
    </w:p>
    <w:p w14:paraId="76543213" w14:textId="5BADB25E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          </w:t>
      </w:r>
      <w:r>
        <w:rPr>
          <w:lang w:val="en-GB"/>
        </w:rPr>
        <w:tab/>
      </w:r>
      <w:r>
        <w:rPr>
          <w:lang w:val="en-GB"/>
        </w:rPr>
        <w:tab/>
      </w:r>
      <w:r w:rsidRPr="003144EE">
        <w:rPr>
          <w:lang w:val="en-GB"/>
        </w:rPr>
        <w:t xml:space="preserve"> precision    recall  </w:t>
      </w:r>
      <w:r>
        <w:rPr>
          <w:lang w:val="en-GB"/>
        </w:rPr>
        <w:t xml:space="preserve">  </w:t>
      </w:r>
      <w:r w:rsidRPr="003144EE">
        <w:rPr>
          <w:lang w:val="en-GB"/>
        </w:rPr>
        <w:t>f1-score   support</w:t>
      </w:r>
    </w:p>
    <w:p w14:paraId="1711EE6D" w14:textId="77777777" w:rsidR="003144EE" w:rsidRPr="003144EE" w:rsidRDefault="003144EE" w:rsidP="003144EE">
      <w:pPr>
        <w:rPr>
          <w:lang w:val="en-GB"/>
        </w:rPr>
      </w:pPr>
    </w:p>
    <w:p w14:paraId="25F49840" w14:textId="2DF77EF9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NonTarget      </w:t>
      </w:r>
      <w:r>
        <w:rPr>
          <w:lang w:val="en-GB"/>
        </w:rPr>
        <w:tab/>
        <w:t xml:space="preserve">  </w:t>
      </w:r>
      <w:r w:rsidRPr="003144EE">
        <w:rPr>
          <w:lang w:val="en-GB"/>
        </w:rPr>
        <w:t xml:space="preserve"> 0.94      </w:t>
      </w:r>
      <w:r>
        <w:rPr>
          <w:lang w:val="en-GB"/>
        </w:rPr>
        <w:t xml:space="preserve">    </w:t>
      </w:r>
      <w:r w:rsidRPr="003144EE">
        <w:rPr>
          <w:lang w:val="en-GB"/>
        </w:rPr>
        <w:t xml:space="preserve">0.90     </w:t>
      </w:r>
      <w:r w:rsidR="009B15B8">
        <w:rPr>
          <w:lang w:val="en-GB"/>
        </w:rPr>
        <w:t xml:space="preserve"> </w:t>
      </w:r>
      <w:r w:rsidRPr="003144EE">
        <w:rPr>
          <w:lang w:val="en-GB"/>
        </w:rPr>
        <w:t xml:space="preserve"> 0.92      </w:t>
      </w:r>
      <w:r w:rsidR="009B15B8">
        <w:rPr>
          <w:lang w:val="en-GB"/>
        </w:rPr>
        <w:t xml:space="preserve">   </w:t>
      </w:r>
      <w:r w:rsidRPr="003144EE">
        <w:rPr>
          <w:lang w:val="en-GB"/>
        </w:rPr>
        <w:t>1440</w:t>
      </w:r>
    </w:p>
    <w:p w14:paraId="3381A21F" w14:textId="20A01D2E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   Target       </w:t>
      </w:r>
      <w:r>
        <w:rPr>
          <w:lang w:val="en-GB"/>
        </w:rPr>
        <w:tab/>
        <w:t xml:space="preserve">   </w:t>
      </w:r>
      <w:r w:rsidRPr="003144EE">
        <w:rPr>
          <w:lang w:val="en-GB"/>
        </w:rPr>
        <w:t xml:space="preserve">0.59      </w:t>
      </w:r>
      <w:r>
        <w:rPr>
          <w:lang w:val="en-GB"/>
        </w:rPr>
        <w:t xml:space="preserve">    </w:t>
      </w:r>
      <w:r w:rsidRPr="003144EE">
        <w:rPr>
          <w:lang w:val="en-GB"/>
        </w:rPr>
        <w:t xml:space="preserve">0.73      </w:t>
      </w:r>
      <w:r w:rsidR="009B15B8">
        <w:rPr>
          <w:lang w:val="en-GB"/>
        </w:rPr>
        <w:t xml:space="preserve">  </w:t>
      </w:r>
      <w:r w:rsidRPr="003144EE">
        <w:rPr>
          <w:lang w:val="en-GB"/>
        </w:rPr>
        <w:t xml:space="preserve">0.66      </w:t>
      </w:r>
      <w:r w:rsidR="009B15B8">
        <w:rPr>
          <w:lang w:val="en-GB"/>
        </w:rPr>
        <w:t xml:space="preserve">  </w:t>
      </w:r>
      <w:r w:rsidRPr="003144EE">
        <w:rPr>
          <w:lang w:val="en-GB"/>
        </w:rPr>
        <w:t xml:space="preserve"> 288</w:t>
      </w:r>
    </w:p>
    <w:p w14:paraId="0F35550F" w14:textId="77777777" w:rsidR="003144EE" w:rsidRPr="003144EE" w:rsidRDefault="003144EE" w:rsidP="003144EE">
      <w:pPr>
        <w:rPr>
          <w:lang w:val="en-GB"/>
        </w:rPr>
      </w:pPr>
    </w:p>
    <w:p w14:paraId="0C0CD31B" w14:textId="4BC9EBE2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 accuracy                         </w:t>
      </w:r>
      <w:r w:rsidR="009B15B8">
        <w:rPr>
          <w:lang w:val="en-GB"/>
        </w:rPr>
        <w:t xml:space="preserve">                   </w:t>
      </w:r>
      <w:r w:rsidRPr="003144EE">
        <w:rPr>
          <w:lang w:val="en-GB"/>
        </w:rPr>
        <w:t xml:space="preserve">  0.87      </w:t>
      </w:r>
      <w:r w:rsidR="009B15B8">
        <w:rPr>
          <w:lang w:val="en-GB"/>
        </w:rPr>
        <w:t xml:space="preserve"> </w:t>
      </w:r>
      <w:r w:rsidRPr="003144EE">
        <w:rPr>
          <w:lang w:val="en-GB"/>
        </w:rPr>
        <w:t>1728</w:t>
      </w:r>
    </w:p>
    <w:p w14:paraId="630B5E31" w14:textId="68BD9354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macro avg     </w:t>
      </w:r>
      <w:r w:rsidR="009B15B8">
        <w:rPr>
          <w:lang w:val="en-GB"/>
        </w:rPr>
        <w:t xml:space="preserve">   </w:t>
      </w:r>
      <w:r w:rsidRPr="003144EE">
        <w:rPr>
          <w:lang w:val="en-GB"/>
        </w:rPr>
        <w:t xml:space="preserve">  0.77     </w:t>
      </w:r>
      <w:r w:rsidR="009B15B8">
        <w:rPr>
          <w:lang w:val="en-GB"/>
        </w:rPr>
        <w:t xml:space="preserve">    </w:t>
      </w:r>
      <w:r w:rsidRPr="003144EE">
        <w:rPr>
          <w:lang w:val="en-GB"/>
        </w:rPr>
        <w:t xml:space="preserve"> 0.81      0.79      </w:t>
      </w:r>
      <w:r w:rsidR="009B15B8">
        <w:rPr>
          <w:lang w:val="en-GB"/>
        </w:rPr>
        <w:t xml:space="preserve">   </w:t>
      </w:r>
      <w:r w:rsidRPr="003144EE">
        <w:rPr>
          <w:lang w:val="en-GB"/>
        </w:rPr>
        <w:t>1728</w:t>
      </w:r>
    </w:p>
    <w:p w14:paraId="46295E29" w14:textId="6EC94018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weighted avg      </w:t>
      </w:r>
      <w:r w:rsidR="009B15B8">
        <w:rPr>
          <w:lang w:val="en-GB"/>
        </w:rPr>
        <w:t xml:space="preserve"> </w:t>
      </w:r>
      <w:r w:rsidRPr="003144EE">
        <w:rPr>
          <w:lang w:val="en-GB"/>
        </w:rPr>
        <w:t xml:space="preserve">0.89     </w:t>
      </w:r>
      <w:r w:rsidR="009B15B8">
        <w:rPr>
          <w:lang w:val="en-GB"/>
        </w:rPr>
        <w:t xml:space="preserve">   </w:t>
      </w:r>
      <w:r w:rsidRPr="003144EE">
        <w:rPr>
          <w:lang w:val="en-GB"/>
        </w:rPr>
        <w:t xml:space="preserve"> </w:t>
      </w:r>
      <w:r w:rsidR="009B15B8">
        <w:rPr>
          <w:lang w:val="en-GB"/>
        </w:rPr>
        <w:t xml:space="preserve"> </w:t>
      </w:r>
      <w:r w:rsidRPr="003144EE">
        <w:rPr>
          <w:lang w:val="en-GB"/>
        </w:rPr>
        <w:t xml:space="preserve">0.87     </w:t>
      </w:r>
      <w:r w:rsidR="009B15B8">
        <w:rPr>
          <w:lang w:val="en-GB"/>
        </w:rPr>
        <w:t xml:space="preserve"> </w:t>
      </w:r>
      <w:r w:rsidRPr="003144EE">
        <w:rPr>
          <w:lang w:val="en-GB"/>
        </w:rPr>
        <w:t xml:space="preserve"> 0.88      </w:t>
      </w:r>
      <w:r w:rsidR="009B15B8">
        <w:rPr>
          <w:lang w:val="en-GB"/>
        </w:rPr>
        <w:t xml:space="preserve">  </w:t>
      </w:r>
      <w:r w:rsidRPr="003144EE">
        <w:rPr>
          <w:lang w:val="en-GB"/>
        </w:rPr>
        <w:t>1728</w:t>
      </w:r>
    </w:p>
    <w:p w14:paraId="3C0E1500" w14:textId="77777777" w:rsidR="003144EE" w:rsidRPr="003144EE" w:rsidRDefault="003144EE" w:rsidP="003144EE">
      <w:pPr>
        <w:rPr>
          <w:lang w:val="en-GB"/>
        </w:rPr>
      </w:pPr>
    </w:p>
    <w:p w14:paraId="2FB378F0" w14:textId="77777777" w:rsidR="007F1DA3" w:rsidRDefault="007F1DA3" w:rsidP="003144EE">
      <w:pPr>
        <w:rPr>
          <w:lang w:val="en-GB"/>
        </w:rPr>
      </w:pPr>
    </w:p>
    <w:p w14:paraId="31ED15C8" w14:textId="77777777" w:rsidR="007F1DA3" w:rsidRDefault="007F1DA3" w:rsidP="003144EE">
      <w:pPr>
        <w:rPr>
          <w:lang w:val="en-GB"/>
        </w:rPr>
      </w:pPr>
    </w:p>
    <w:p w14:paraId="3B724175" w14:textId="77777777" w:rsidR="007F1DA3" w:rsidRDefault="007F1DA3" w:rsidP="003144EE">
      <w:pPr>
        <w:rPr>
          <w:lang w:val="en-GB"/>
        </w:rPr>
      </w:pPr>
    </w:p>
    <w:p w14:paraId="7AAA03EF" w14:textId="77777777" w:rsidR="007F1DA3" w:rsidRDefault="007F1DA3" w:rsidP="003144EE">
      <w:pPr>
        <w:rPr>
          <w:lang w:val="en-GB"/>
        </w:rPr>
      </w:pPr>
    </w:p>
    <w:p w14:paraId="4B6C2753" w14:textId="77777777" w:rsidR="007F1DA3" w:rsidRDefault="007F1DA3" w:rsidP="003144EE">
      <w:pPr>
        <w:rPr>
          <w:lang w:val="en-GB"/>
        </w:rPr>
      </w:pPr>
    </w:p>
    <w:p w14:paraId="5E192401" w14:textId="77777777" w:rsidR="007F1DA3" w:rsidRDefault="007F1DA3" w:rsidP="003144EE">
      <w:pPr>
        <w:rPr>
          <w:lang w:val="en-GB"/>
        </w:rPr>
      </w:pPr>
    </w:p>
    <w:p w14:paraId="03486D22" w14:textId="0F2D761E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>==================================================</w:t>
      </w:r>
    </w:p>
    <w:p w14:paraId="0C8F5373" w14:textId="77777777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>SVM Classification Report:</w:t>
      </w:r>
    </w:p>
    <w:p w14:paraId="718108B1" w14:textId="77777777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>==================================================</w:t>
      </w:r>
    </w:p>
    <w:p w14:paraId="7E375BAF" w14:textId="2A73E691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           </w:t>
      </w:r>
      <w:r w:rsidR="009B15B8">
        <w:rPr>
          <w:lang w:val="en-GB"/>
        </w:rPr>
        <w:tab/>
      </w:r>
      <w:r w:rsidR="009B15B8">
        <w:rPr>
          <w:lang w:val="en-GB"/>
        </w:rPr>
        <w:tab/>
      </w:r>
      <w:r w:rsidRPr="003144EE">
        <w:rPr>
          <w:lang w:val="en-GB"/>
        </w:rPr>
        <w:t xml:space="preserve">precision    recall  </w:t>
      </w:r>
      <w:r w:rsidR="009B15B8">
        <w:rPr>
          <w:lang w:val="en-GB"/>
        </w:rPr>
        <w:t xml:space="preserve"> </w:t>
      </w:r>
      <w:r w:rsidRPr="003144EE">
        <w:rPr>
          <w:lang w:val="en-GB"/>
        </w:rPr>
        <w:t>f1-score   support</w:t>
      </w:r>
    </w:p>
    <w:p w14:paraId="2CC54123" w14:textId="77777777" w:rsidR="003144EE" w:rsidRPr="003144EE" w:rsidRDefault="003144EE" w:rsidP="003144EE">
      <w:pPr>
        <w:rPr>
          <w:lang w:val="en-GB"/>
        </w:rPr>
      </w:pPr>
    </w:p>
    <w:p w14:paraId="2660993C" w14:textId="57075F36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NonTarget       0.97      </w:t>
      </w:r>
      <w:r w:rsidR="009B15B8">
        <w:rPr>
          <w:lang w:val="en-GB"/>
        </w:rPr>
        <w:tab/>
        <w:t xml:space="preserve">      </w:t>
      </w:r>
      <w:r w:rsidRPr="003144EE">
        <w:rPr>
          <w:lang w:val="en-GB"/>
        </w:rPr>
        <w:t xml:space="preserve">0.97      0.97      </w:t>
      </w:r>
      <w:r w:rsidR="009B15B8">
        <w:rPr>
          <w:lang w:val="en-GB"/>
        </w:rPr>
        <w:t xml:space="preserve">   </w:t>
      </w:r>
      <w:r w:rsidRPr="003144EE">
        <w:rPr>
          <w:lang w:val="en-GB"/>
        </w:rPr>
        <w:t>1440</w:t>
      </w:r>
    </w:p>
    <w:p w14:paraId="62E34B24" w14:textId="490B2835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   Target       </w:t>
      </w:r>
      <w:r w:rsidR="009B15B8">
        <w:rPr>
          <w:lang w:val="en-GB"/>
        </w:rPr>
        <w:tab/>
      </w:r>
      <w:r w:rsidRPr="003144EE">
        <w:rPr>
          <w:lang w:val="en-GB"/>
        </w:rPr>
        <w:t xml:space="preserve">0.87      </w:t>
      </w:r>
      <w:r w:rsidR="009B15B8">
        <w:rPr>
          <w:lang w:val="en-GB"/>
        </w:rPr>
        <w:tab/>
        <w:t xml:space="preserve">      </w:t>
      </w:r>
      <w:r w:rsidRPr="003144EE">
        <w:rPr>
          <w:lang w:val="en-GB"/>
        </w:rPr>
        <w:t xml:space="preserve">0.86      0.87       </w:t>
      </w:r>
      <w:r w:rsidR="009B15B8">
        <w:rPr>
          <w:lang w:val="en-GB"/>
        </w:rPr>
        <w:t xml:space="preserve">   </w:t>
      </w:r>
      <w:r w:rsidRPr="003144EE">
        <w:rPr>
          <w:lang w:val="en-GB"/>
        </w:rPr>
        <w:t>288</w:t>
      </w:r>
    </w:p>
    <w:p w14:paraId="44C694B2" w14:textId="77777777" w:rsidR="003144EE" w:rsidRPr="003144EE" w:rsidRDefault="003144EE" w:rsidP="003144EE">
      <w:pPr>
        <w:rPr>
          <w:lang w:val="en-GB"/>
        </w:rPr>
      </w:pPr>
    </w:p>
    <w:p w14:paraId="11434ABB" w14:textId="19FB09A5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 accuracy                           </w:t>
      </w:r>
      <w:r w:rsidR="009B15B8">
        <w:rPr>
          <w:lang w:val="en-GB"/>
        </w:rPr>
        <w:t xml:space="preserve">                </w:t>
      </w:r>
      <w:r w:rsidRPr="003144EE">
        <w:rPr>
          <w:lang w:val="en-GB"/>
        </w:rPr>
        <w:t xml:space="preserve">0.96      </w:t>
      </w:r>
      <w:r w:rsidR="009B15B8">
        <w:rPr>
          <w:lang w:val="en-GB"/>
        </w:rPr>
        <w:t xml:space="preserve">   </w:t>
      </w:r>
      <w:r w:rsidRPr="003144EE">
        <w:rPr>
          <w:lang w:val="en-GB"/>
        </w:rPr>
        <w:t>1728</w:t>
      </w:r>
    </w:p>
    <w:p w14:paraId="5D96A825" w14:textId="058722AB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macro avg       0.92     </w:t>
      </w:r>
      <w:r w:rsidR="009B15B8">
        <w:rPr>
          <w:lang w:val="en-GB"/>
        </w:rPr>
        <w:t xml:space="preserve">      </w:t>
      </w:r>
      <w:r w:rsidRPr="003144EE">
        <w:rPr>
          <w:lang w:val="en-GB"/>
        </w:rPr>
        <w:t xml:space="preserve"> </w:t>
      </w:r>
      <w:r w:rsidR="007F1DA3">
        <w:rPr>
          <w:lang w:val="en-GB"/>
        </w:rPr>
        <w:t xml:space="preserve"> </w:t>
      </w:r>
      <w:r w:rsidRPr="003144EE">
        <w:rPr>
          <w:lang w:val="en-GB"/>
        </w:rPr>
        <w:t xml:space="preserve">0.92      </w:t>
      </w:r>
      <w:r w:rsidR="009B15B8">
        <w:rPr>
          <w:lang w:val="en-GB"/>
        </w:rPr>
        <w:t xml:space="preserve"> </w:t>
      </w:r>
      <w:r w:rsidRPr="003144EE">
        <w:rPr>
          <w:lang w:val="en-GB"/>
        </w:rPr>
        <w:t xml:space="preserve">0.92     </w:t>
      </w:r>
      <w:r w:rsidR="009B15B8">
        <w:rPr>
          <w:lang w:val="en-GB"/>
        </w:rPr>
        <w:t xml:space="preserve">  </w:t>
      </w:r>
      <w:r w:rsidRPr="003144EE">
        <w:rPr>
          <w:lang w:val="en-GB"/>
        </w:rPr>
        <w:t xml:space="preserve"> 1728</w:t>
      </w:r>
    </w:p>
    <w:p w14:paraId="77BD86D4" w14:textId="2C49A79B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weighted avg     0.96     </w:t>
      </w:r>
      <w:r w:rsidR="009B15B8">
        <w:rPr>
          <w:lang w:val="en-GB"/>
        </w:rPr>
        <w:t xml:space="preserve">     </w:t>
      </w:r>
      <w:r w:rsidRPr="003144EE">
        <w:rPr>
          <w:lang w:val="en-GB"/>
        </w:rPr>
        <w:t xml:space="preserve"> </w:t>
      </w:r>
      <w:r w:rsidR="007F1DA3">
        <w:rPr>
          <w:lang w:val="en-GB"/>
        </w:rPr>
        <w:t xml:space="preserve"> </w:t>
      </w:r>
      <w:r w:rsidRPr="003144EE">
        <w:rPr>
          <w:lang w:val="en-GB"/>
        </w:rPr>
        <w:t xml:space="preserve">0.96      </w:t>
      </w:r>
      <w:r w:rsidR="009B15B8">
        <w:rPr>
          <w:lang w:val="en-GB"/>
        </w:rPr>
        <w:t xml:space="preserve"> </w:t>
      </w:r>
      <w:r w:rsidRPr="003144EE">
        <w:rPr>
          <w:lang w:val="en-GB"/>
        </w:rPr>
        <w:t xml:space="preserve">0.96      </w:t>
      </w:r>
      <w:r w:rsidR="009B15B8">
        <w:rPr>
          <w:lang w:val="en-GB"/>
        </w:rPr>
        <w:t xml:space="preserve">   </w:t>
      </w:r>
      <w:r w:rsidRPr="003144EE">
        <w:rPr>
          <w:lang w:val="en-GB"/>
        </w:rPr>
        <w:t>1728</w:t>
      </w:r>
    </w:p>
    <w:p w14:paraId="3CEA68BA" w14:textId="77777777" w:rsidR="003144EE" w:rsidRPr="003144EE" w:rsidRDefault="003144EE" w:rsidP="003144EE">
      <w:pPr>
        <w:rPr>
          <w:lang w:val="en-GB"/>
        </w:rPr>
      </w:pPr>
    </w:p>
    <w:p w14:paraId="07C08F33" w14:textId="77777777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>==================================================</w:t>
      </w:r>
    </w:p>
    <w:p w14:paraId="01425306" w14:textId="77777777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>Ensemble SVM Classification Report:</w:t>
      </w:r>
    </w:p>
    <w:p w14:paraId="6877C932" w14:textId="77777777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>==================================================</w:t>
      </w:r>
    </w:p>
    <w:p w14:paraId="566E6FF6" w14:textId="30A262B1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           </w:t>
      </w:r>
      <w:r w:rsidR="009B15B8">
        <w:rPr>
          <w:lang w:val="en-GB"/>
        </w:rPr>
        <w:tab/>
      </w:r>
      <w:r w:rsidR="009B15B8">
        <w:rPr>
          <w:lang w:val="en-GB"/>
        </w:rPr>
        <w:tab/>
      </w:r>
      <w:r w:rsidRPr="003144EE">
        <w:rPr>
          <w:lang w:val="en-GB"/>
        </w:rPr>
        <w:t>precision    recall  f1-score   support</w:t>
      </w:r>
    </w:p>
    <w:p w14:paraId="65CA0BC7" w14:textId="77777777" w:rsidR="003144EE" w:rsidRPr="003144EE" w:rsidRDefault="003144EE" w:rsidP="003144EE">
      <w:pPr>
        <w:rPr>
          <w:lang w:val="en-GB"/>
        </w:rPr>
      </w:pPr>
    </w:p>
    <w:p w14:paraId="1332C237" w14:textId="27411480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NonTarget       1.00      </w:t>
      </w:r>
      <w:r w:rsidR="009B15B8">
        <w:rPr>
          <w:lang w:val="en-GB"/>
        </w:rPr>
        <w:tab/>
        <w:t xml:space="preserve">      </w:t>
      </w:r>
      <w:r w:rsidRPr="003144EE">
        <w:rPr>
          <w:lang w:val="en-GB"/>
        </w:rPr>
        <w:t>1.00      1.00        36</w:t>
      </w:r>
    </w:p>
    <w:p w14:paraId="1D516132" w14:textId="2BC9E4A9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   Target       </w:t>
      </w:r>
      <w:r w:rsidR="00C92D8E">
        <w:rPr>
          <w:lang w:val="en-GB"/>
        </w:rPr>
        <w:t xml:space="preserve">    </w:t>
      </w:r>
      <w:r w:rsidRPr="003144EE">
        <w:rPr>
          <w:lang w:val="en-GB"/>
        </w:rPr>
        <w:t xml:space="preserve">1.00      </w:t>
      </w:r>
      <w:r w:rsidR="00C92D8E">
        <w:rPr>
          <w:lang w:val="en-GB"/>
        </w:rPr>
        <w:t xml:space="preserve">       </w:t>
      </w:r>
      <w:r w:rsidRPr="003144EE">
        <w:rPr>
          <w:lang w:val="en-GB"/>
        </w:rPr>
        <w:t>1.00      1.00        36</w:t>
      </w:r>
    </w:p>
    <w:p w14:paraId="560A6AE4" w14:textId="77777777" w:rsidR="003144EE" w:rsidRPr="003144EE" w:rsidRDefault="003144EE" w:rsidP="003144EE">
      <w:pPr>
        <w:rPr>
          <w:lang w:val="en-GB"/>
        </w:rPr>
      </w:pPr>
    </w:p>
    <w:p w14:paraId="68B3A1B7" w14:textId="6D74BBEC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 accuracy                           </w:t>
      </w:r>
      <w:r w:rsidR="00C92D8E">
        <w:rPr>
          <w:lang w:val="en-GB"/>
        </w:rPr>
        <w:tab/>
        <w:t xml:space="preserve">     </w:t>
      </w:r>
      <w:r w:rsidRPr="003144EE">
        <w:rPr>
          <w:lang w:val="en-GB"/>
        </w:rPr>
        <w:t>1.00        72</w:t>
      </w:r>
    </w:p>
    <w:p w14:paraId="4E4FD11B" w14:textId="0CFDB7C1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macro avg       1.00     </w:t>
      </w:r>
      <w:r w:rsidR="00C92D8E">
        <w:rPr>
          <w:lang w:val="en-GB"/>
        </w:rPr>
        <w:tab/>
        <w:t xml:space="preserve">    </w:t>
      </w:r>
      <w:r w:rsidRPr="003144EE">
        <w:rPr>
          <w:lang w:val="en-GB"/>
        </w:rPr>
        <w:t xml:space="preserve"> </w:t>
      </w:r>
      <w:r w:rsidR="001C5C7C">
        <w:rPr>
          <w:lang w:val="en-GB"/>
        </w:rPr>
        <w:t xml:space="preserve"> </w:t>
      </w:r>
      <w:r w:rsidRPr="003144EE">
        <w:rPr>
          <w:lang w:val="en-GB"/>
        </w:rPr>
        <w:t xml:space="preserve">1.00     </w:t>
      </w:r>
      <w:r w:rsidR="007F1DA3">
        <w:rPr>
          <w:lang w:val="en-GB"/>
        </w:rPr>
        <w:t xml:space="preserve"> </w:t>
      </w:r>
      <w:r w:rsidRPr="003144EE">
        <w:rPr>
          <w:lang w:val="en-GB"/>
        </w:rPr>
        <w:t>1.00        72</w:t>
      </w:r>
    </w:p>
    <w:p w14:paraId="6715DAAA" w14:textId="7C7F175D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weighted avg     1.00      </w:t>
      </w:r>
      <w:r w:rsidR="00C92D8E">
        <w:rPr>
          <w:lang w:val="en-GB"/>
        </w:rPr>
        <w:t xml:space="preserve">     </w:t>
      </w:r>
      <w:r w:rsidR="001C5C7C">
        <w:rPr>
          <w:lang w:val="en-GB"/>
        </w:rPr>
        <w:t xml:space="preserve"> </w:t>
      </w:r>
      <w:r w:rsidRPr="003144EE">
        <w:rPr>
          <w:lang w:val="en-GB"/>
        </w:rPr>
        <w:t xml:space="preserve">1.00      </w:t>
      </w:r>
      <w:r w:rsidR="007F1DA3">
        <w:rPr>
          <w:lang w:val="en-GB"/>
        </w:rPr>
        <w:t xml:space="preserve"> </w:t>
      </w:r>
      <w:r w:rsidRPr="003144EE">
        <w:rPr>
          <w:lang w:val="en-GB"/>
        </w:rPr>
        <w:t>1.00        72</w:t>
      </w:r>
    </w:p>
    <w:p w14:paraId="4C728E23" w14:textId="77777777" w:rsidR="003144EE" w:rsidRPr="003144EE" w:rsidRDefault="003144EE" w:rsidP="003144EE">
      <w:pPr>
        <w:rPr>
          <w:lang w:val="en-GB"/>
        </w:rPr>
      </w:pPr>
    </w:p>
    <w:p w14:paraId="61C3C182" w14:textId="77777777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>==================================================</w:t>
      </w:r>
    </w:p>
    <w:p w14:paraId="2DE38E8A" w14:textId="77777777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>EEGNet Classification Report:</w:t>
      </w:r>
    </w:p>
    <w:p w14:paraId="0DE016B5" w14:textId="77777777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>==================================================</w:t>
      </w:r>
    </w:p>
    <w:p w14:paraId="68D3D7AC" w14:textId="6C27268C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           </w:t>
      </w:r>
      <w:r w:rsidR="001C5C7C">
        <w:rPr>
          <w:lang w:val="en-GB"/>
        </w:rPr>
        <w:tab/>
      </w:r>
      <w:r w:rsidR="001C5C7C">
        <w:rPr>
          <w:lang w:val="en-GB"/>
        </w:rPr>
        <w:tab/>
      </w:r>
      <w:r w:rsidRPr="003144EE">
        <w:rPr>
          <w:lang w:val="en-GB"/>
        </w:rPr>
        <w:t xml:space="preserve">precision    recall  </w:t>
      </w:r>
      <w:r w:rsidR="001C5C7C">
        <w:rPr>
          <w:lang w:val="en-GB"/>
        </w:rPr>
        <w:t xml:space="preserve">   </w:t>
      </w:r>
      <w:r w:rsidRPr="003144EE">
        <w:rPr>
          <w:lang w:val="en-GB"/>
        </w:rPr>
        <w:t>f1-score   support</w:t>
      </w:r>
    </w:p>
    <w:p w14:paraId="2205CAFC" w14:textId="77777777" w:rsidR="003144EE" w:rsidRPr="003144EE" w:rsidRDefault="003144EE" w:rsidP="003144EE">
      <w:pPr>
        <w:rPr>
          <w:lang w:val="en-GB"/>
        </w:rPr>
      </w:pPr>
    </w:p>
    <w:p w14:paraId="5348F5CB" w14:textId="4736ED47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lastRenderedPageBreak/>
        <w:t xml:space="preserve">   NonTarget       0.83     </w:t>
      </w:r>
      <w:r w:rsidR="001C5C7C">
        <w:rPr>
          <w:lang w:val="en-GB"/>
        </w:rPr>
        <w:t xml:space="preserve">         </w:t>
      </w:r>
      <w:r w:rsidRPr="003144EE">
        <w:rPr>
          <w:lang w:val="en-GB"/>
        </w:rPr>
        <w:t xml:space="preserve"> 1.00      0.91      </w:t>
      </w:r>
      <w:r w:rsidR="001C5C7C">
        <w:rPr>
          <w:lang w:val="en-GB"/>
        </w:rPr>
        <w:t xml:space="preserve">  </w:t>
      </w:r>
      <w:r w:rsidRPr="003144EE">
        <w:rPr>
          <w:lang w:val="en-GB"/>
        </w:rPr>
        <w:t xml:space="preserve"> 288</w:t>
      </w:r>
    </w:p>
    <w:p w14:paraId="310A5B31" w14:textId="3B851D4E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   Target      </w:t>
      </w:r>
      <w:r w:rsidR="001C5C7C">
        <w:rPr>
          <w:lang w:val="en-GB"/>
        </w:rPr>
        <w:tab/>
      </w:r>
      <w:r w:rsidRPr="003144EE">
        <w:rPr>
          <w:lang w:val="en-GB"/>
        </w:rPr>
        <w:t xml:space="preserve"> 0.00     </w:t>
      </w:r>
      <w:r w:rsidR="001C5C7C">
        <w:rPr>
          <w:lang w:val="en-GB"/>
        </w:rPr>
        <w:tab/>
        <w:t xml:space="preserve">        </w:t>
      </w:r>
      <w:r w:rsidRPr="003144EE">
        <w:rPr>
          <w:lang w:val="en-GB"/>
        </w:rPr>
        <w:t xml:space="preserve"> 0.00      0.00       </w:t>
      </w:r>
      <w:r w:rsidR="001C5C7C">
        <w:rPr>
          <w:lang w:val="en-GB"/>
        </w:rPr>
        <w:t xml:space="preserve">  </w:t>
      </w:r>
      <w:r w:rsidRPr="003144EE">
        <w:rPr>
          <w:lang w:val="en-GB"/>
        </w:rPr>
        <w:t xml:space="preserve"> 58</w:t>
      </w:r>
    </w:p>
    <w:p w14:paraId="75593699" w14:textId="77777777" w:rsidR="003144EE" w:rsidRPr="003144EE" w:rsidRDefault="003144EE" w:rsidP="003144EE">
      <w:pPr>
        <w:rPr>
          <w:lang w:val="en-GB"/>
        </w:rPr>
      </w:pPr>
    </w:p>
    <w:p w14:paraId="7A907694" w14:textId="35F61564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 accuracy                          </w:t>
      </w:r>
      <w:r w:rsidR="001C5C7C">
        <w:rPr>
          <w:lang w:val="en-GB"/>
        </w:rPr>
        <w:tab/>
        <w:t xml:space="preserve">       </w:t>
      </w:r>
      <w:r w:rsidRPr="003144EE">
        <w:rPr>
          <w:lang w:val="en-GB"/>
        </w:rPr>
        <w:t xml:space="preserve"> 0.83       346</w:t>
      </w:r>
    </w:p>
    <w:p w14:paraId="1321F44B" w14:textId="09A4BE75" w:rsidR="003144EE" w:rsidRPr="003144EE" w:rsidRDefault="003144EE" w:rsidP="003144EE">
      <w:pPr>
        <w:rPr>
          <w:lang w:val="en-GB"/>
        </w:rPr>
      </w:pPr>
      <w:r w:rsidRPr="003144EE">
        <w:rPr>
          <w:lang w:val="en-GB"/>
        </w:rPr>
        <w:t xml:space="preserve">   macro avg       0.42      </w:t>
      </w:r>
      <w:r w:rsidR="001C5C7C">
        <w:rPr>
          <w:lang w:val="en-GB"/>
        </w:rPr>
        <w:t xml:space="preserve">         </w:t>
      </w:r>
      <w:r w:rsidRPr="003144EE">
        <w:rPr>
          <w:lang w:val="en-GB"/>
        </w:rPr>
        <w:t xml:space="preserve">0.50     </w:t>
      </w:r>
      <w:r w:rsidR="001C5C7C">
        <w:rPr>
          <w:lang w:val="en-GB"/>
        </w:rPr>
        <w:t xml:space="preserve"> </w:t>
      </w:r>
      <w:r w:rsidRPr="003144EE">
        <w:rPr>
          <w:lang w:val="en-GB"/>
        </w:rPr>
        <w:t xml:space="preserve"> 0.45       346</w:t>
      </w:r>
    </w:p>
    <w:p w14:paraId="73B2D16D" w14:textId="32B04A17" w:rsidR="00FF43BD" w:rsidRDefault="003144EE" w:rsidP="003144EE">
      <w:pPr>
        <w:rPr>
          <w:lang w:val="en-GB"/>
        </w:rPr>
      </w:pPr>
      <w:r w:rsidRPr="003144EE">
        <w:rPr>
          <w:lang w:val="en-GB"/>
        </w:rPr>
        <w:t xml:space="preserve">weighted avg     0.69   </w:t>
      </w:r>
      <w:r w:rsidR="001C5C7C">
        <w:rPr>
          <w:lang w:val="en-GB"/>
        </w:rPr>
        <w:t xml:space="preserve">       </w:t>
      </w:r>
      <w:r w:rsidRPr="003144EE">
        <w:rPr>
          <w:lang w:val="en-GB"/>
        </w:rPr>
        <w:t xml:space="preserve">   </w:t>
      </w:r>
      <w:r w:rsidR="001C5C7C">
        <w:rPr>
          <w:lang w:val="en-GB"/>
        </w:rPr>
        <w:t xml:space="preserve"> </w:t>
      </w:r>
      <w:r w:rsidRPr="003144EE">
        <w:rPr>
          <w:lang w:val="en-GB"/>
        </w:rPr>
        <w:t xml:space="preserve">0.83      </w:t>
      </w:r>
      <w:r w:rsidR="007F1DA3">
        <w:rPr>
          <w:lang w:val="en-GB"/>
        </w:rPr>
        <w:t xml:space="preserve"> </w:t>
      </w:r>
      <w:r w:rsidRPr="003144EE">
        <w:rPr>
          <w:lang w:val="en-GB"/>
        </w:rPr>
        <w:t>0.76       346</w:t>
      </w:r>
    </w:p>
    <w:p w14:paraId="2792B046" w14:textId="2B944F4C" w:rsidR="00FF43BD" w:rsidRPr="00FF43BD" w:rsidRDefault="00FF43BD" w:rsidP="00FF43BD">
      <w:pPr>
        <w:rPr>
          <w:lang w:val="en-GB"/>
        </w:rPr>
      </w:pPr>
      <w:r w:rsidRPr="00FF43BD">
        <w:rPr>
          <w:lang w:val="en-GB"/>
        </w:rPr>
        <w:t>==================================================</w:t>
      </w:r>
    </w:p>
    <w:p w14:paraId="418142FF" w14:textId="77777777" w:rsidR="00FF43BD" w:rsidRPr="00FF43BD" w:rsidRDefault="00FF43BD" w:rsidP="00FF43BD">
      <w:pPr>
        <w:rPr>
          <w:lang w:val="en-GB"/>
        </w:rPr>
      </w:pPr>
      <w:r w:rsidRPr="00FF43BD">
        <w:rPr>
          <w:lang w:val="en-GB"/>
        </w:rPr>
        <w:t>FINAL EVALUATION RESULTS</w:t>
      </w:r>
    </w:p>
    <w:p w14:paraId="16F41B1D" w14:textId="77777777" w:rsidR="00FF43BD" w:rsidRPr="00FF43BD" w:rsidRDefault="00FF43BD" w:rsidP="00FF43BD">
      <w:pPr>
        <w:rPr>
          <w:lang w:val="en-GB"/>
        </w:rPr>
      </w:pPr>
      <w:r w:rsidRPr="00FF43BD">
        <w:rPr>
          <w:lang w:val="en-GB"/>
        </w:rPr>
        <w:t>==================================================</w:t>
      </w:r>
    </w:p>
    <w:p w14:paraId="2DC0DF49" w14:textId="3F4060F5" w:rsidR="00FF43BD" w:rsidRPr="00FF43BD" w:rsidRDefault="00FF43BD" w:rsidP="00FF43BD">
      <w:pPr>
        <w:rPr>
          <w:lang w:val="en-GB"/>
        </w:rPr>
      </w:pPr>
      <w:r w:rsidRPr="00FF43BD">
        <w:rPr>
          <w:lang w:val="en-GB"/>
        </w:rPr>
        <w:t xml:space="preserve">Model       </w:t>
      </w:r>
      <w:r w:rsidR="0077711F">
        <w:rPr>
          <w:lang w:val="en-GB"/>
        </w:rPr>
        <w:t xml:space="preserve">            </w:t>
      </w:r>
      <w:r w:rsidRPr="00FF43BD">
        <w:rPr>
          <w:lang w:val="en-GB"/>
        </w:rPr>
        <w:t xml:space="preserve"> </w:t>
      </w:r>
      <w:r w:rsidR="0077711F">
        <w:rPr>
          <w:lang w:val="en-GB"/>
        </w:rPr>
        <w:t xml:space="preserve">             </w:t>
      </w:r>
      <w:r w:rsidRPr="00FF43BD">
        <w:rPr>
          <w:lang w:val="en-GB"/>
        </w:rPr>
        <w:t>Accuracy       ITR (bits/min)</w:t>
      </w:r>
    </w:p>
    <w:p w14:paraId="5B42AC64" w14:textId="68E92D24" w:rsidR="00FF43BD" w:rsidRPr="00FF43BD" w:rsidRDefault="00FF43BD" w:rsidP="00FF43BD">
      <w:pPr>
        <w:rPr>
          <w:lang w:val="en-GB"/>
        </w:rPr>
      </w:pPr>
      <w:r w:rsidRPr="00FF43BD">
        <w:rPr>
          <w:lang w:val="en-GB"/>
        </w:rPr>
        <w:t>--------------------------------------------------</w:t>
      </w:r>
      <w:r w:rsidR="00E95DAE">
        <w:rPr>
          <w:lang w:val="en-GB"/>
        </w:rPr>
        <w:t>-------------------------------</w:t>
      </w:r>
    </w:p>
    <w:p w14:paraId="2DD9215A" w14:textId="1F99D287" w:rsidR="00E95DAE" w:rsidRPr="00E95DAE" w:rsidRDefault="00E95DAE" w:rsidP="00E95DAE">
      <w:pPr>
        <w:rPr>
          <w:lang w:val="en-GB"/>
        </w:rPr>
      </w:pPr>
      <w:r w:rsidRPr="00E95DAE">
        <w:rPr>
          <w:lang w:val="en-GB"/>
        </w:rPr>
        <w:t xml:space="preserve">LDA            </w:t>
      </w:r>
      <w:r>
        <w:rPr>
          <w:lang w:val="en-GB"/>
        </w:rPr>
        <w:tab/>
      </w:r>
      <w:r>
        <w:rPr>
          <w:lang w:val="en-GB"/>
        </w:rPr>
        <w:tab/>
      </w:r>
      <w:r w:rsidRPr="00E95DAE">
        <w:rPr>
          <w:lang w:val="en-GB"/>
        </w:rPr>
        <w:t xml:space="preserve"> 0.872          </w:t>
      </w:r>
      <w:r>
        <w:rPr>
          <w:lang w:val="en-GB"/>
        </w:rPr>
        <w:t xml:space="preserve">     </w:t>
      </w:r>
      <w:r w:rsidRPr="00E95DAE">
        <w:rPr>
          <w:lang w:val="en-GB"/>
        </w:rPr>
        <w:t>113.21</w:t>
      </w:r>
    </w:p>
    <w:p w14:paraId="7DE13B7B" w14:textId="6EC781CF" w:rsidR="00E95DAE" w:rsidRPr="00E95DAE" w:rsidRDefault="00E95DAE" w:rsidP="00E95DAE">
      <w:pPr>
        <w:rPr>
          <w:lang w:val="en-GB"/>
        </w:rPr>
      </w:pPr>
      <w:r w:rsidRPr="00E95DAE">
        <w:rPr>
          <w:lang w:val="en-GB"/>
        </w:rPr>
        <w:t xml:space="preserve">SVM            </w:t>
      </w:r>
      <w:r>
        <w:rPr>
          <w:lang w:val="en-GB"/>
        </w:rPr>
        <w:tab/>
      </w:r>
      <w:r>
        <w:rPr>
          <w:lang w:val="en-GB"/>
        </w:rPr>
        <w:tab/>
      </w:r>
      <w:r w:rsidRPr="00E95DAE">
        <w:rPr>
          <w:lang w:val="en-GB"/>
        </w:rPr>
        <w:t xml:space="preserve"> 0.956          </w:t>
      </w:r>
      <w:r>
        <w:rPr>
          <w:lang w:val="en-GB"/>
        </w:rPr>
        <w:t xml:space="preserve">     </w:t>
      </w:r>
      <w:r w:rsidRPr="00E95DAE">
        <w:rPr>
          <w:lang w:val="en-GB"/>
        </w:rPr>
        <w:t>133.83</w:t>
      </w:r>
    </w:p>
    <w:p w14:paraId="44B3C9F4" w14:textId="30DD28E8" w:rsidR="00E95DAE" w:rsidRPr="00E95DAE" w:rsidRDefault="00E95DAE" w:rsidP="00E95DAE">
      <w:pPr>
        <w:rPr>
          <w:lang w:val="en-GB"/>
        </w:rPr>
      </w:pPr>
      <w:r w:rsidRPr="00E95DAE">
        <w:rPr>
          <w:lang w:val="en-GB"/>
        </w:rPr>
        <w:t xml:space="preserve">EEGNet          </w:t>
      </w:r>
      <w:r>
        <w:rPr>
          <w:lang w:val="en-GB"/>
        </w:rPr>
        <w:tab/>
      </w:r>
      <w:r>
        <w:rPr>
          <w:lang w:val="en-GB"/>
        </w:rPr>
        <w:tab/>
      </w:r>
      <w:r w:rsidRPr="00E95DAE">
        <w:rPr>
          <w:lang w:val="en-GB"/>
        </w:rPr>
        <w:t xml:space="preserve">0.832          </w:t>
      </w:r>
      <w:r>
        <w:rPr>
          <w:lang w:val="en-GB"/>
        </w:rPr>
        <w:t xml:space="preserve">      </w:t>
      </w:r>
      <w:r w:rsidRPr="00E95DAE">
        <w:rPr>
          <w:lang w:val="en-GB"/>
        </w:rPr>
        <w:t>104.51</w:t>
      </w:r>
    </w:p>
    <w:p w14:paraId="4AAB24EE" w14:textId="3AE072F7" w:rsidR="00E95DAE" w:rsidRDefault="00E95DAE" w:rsidP="00E95DAE">
      <w:pPr>
        <w:rPr>
          <w:lang w:val="en-GB"/>
        </w:rPr>
      </w:pPr>
      <w:r w:rsidRPr="00E95DAE">
        <w:rPr>
          <w:lang w:val="en-GB"/>
        </w:rPr>
        <w:t xml:space="preserve">SVM + Ensemble  </w:t>
      </w:r>
      <w:r>
        <w:rPr>
          <w:lang w:val="en-GB"/>
        </w:rPr>
        <w:tab/>
      </w:r>
      <w:r w:rsidRPr="00E95DAE">
        <w:rPr>
          <w:lang w:val="en-GB"/>
        </w:rPr>
        <w:t xml:space="preserve">1.000          </w:t>
      </w:r>
      <w:r>
        <w:rPr>
          <w:lang w:val="en-GB"/>
        </w:rPr>
        <w:t xml:space="preserve">      </w:t>
      </w:r>
      <w:r w:rsidRPr="00E95DAE">
        <w:rPr>
          <w:lang w:val="en-GB"/>
        </w:rPr>
        <w:t>147.71</w:t>
      </w:r>
    </w:p>
    <w:p w14:paraId="64F53068" w14:textId="3E11C479" w:rsidR="00FF43BD" w:rsidRDefault="00FF43BD" w:rsidP="00E95DAE">
      <w:pPr>
        <w:rPr>
          <w:lang w:val="en-GB"/>
        </w:rPr>
      </w:pPr>
      <w:r w:rsidRPr="00FF43BD">
        <w:rPr>
          <w:lang w:val="en-GB"/>
        </w:rPr>
        <w:t>==================================================</w:t>
      </w:r>
    </w:p>
    <w:p w14:paraId="4585B551" w14:textId="77777777" w:rsidR="00FF241E" w:rsidRDefault="00FF241E" w:rsidP="009767B4">
      <w:pPr>
        <w:rPr>
          <w:lang w:val="en-GB"/>
        </w:rPr>
      </w:pPr>
    </w:p>
    <w:p w14:paraId="023232E9" w14:textId="77777777" w:rsidR="00FF241E" w:rsidRDefault="00FF241E" w:rsidP="009767B4">
      <w:pPr>
        <w:rPr>
          <w:lang w:val="en-GB"/>
        </w:rPr>
      </w:pPr>
    </w:p>
    <w:p w14:paraId="525EFC5F" w14:textId="77777777" w:rsidR="009767B4" w:rsidRDefault="009767B4" w:rsidP="009767B4">
      <w:pPr>
        <w:rPr>
          <w:lang w:val="en-GB"/>
        </w:rPr>
      </w:pPr>
    </w:p>
    <w:p w14:paraId="4881F7A1" w14:textId="77777777" w:rsidR="009767B4" w:rsidRDefault="009767B4" w:rsidP="009767B4">
      <w:pPr>
        <w:rPr>
          <w:lang w:val="en-GB"/>
        </w:rPr>
      </w:pPr>
    </w:p>
    <w:p w14:paraId="7B6E7826" w14:textId="5C3CE583" w:rsidR="003A56C1" w:rsidRDefault="007A3F9F" w:rsidP="009767B4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In terms of accuracy, L.D.A. underperforms with .</w:t>
      </w:r>
      <w:r w:rsidR="00B06AFD">
        <w:rPr>
          <w:sz w:val="28"/>
          <w:szCs w:val="28"/>
          <w:lang w:val="en-GB"/>
        </w:rPr>
        <w:t>87</w:t>
      </w:r>
      <w:r>
        <w:rPr>
          <w:sz w:val="28"/>
          <w:szCs w:val="28"/>
          <w:lang w:val="en-GB"/>
        </w:rPr>
        <w:t xml:space="preserve"> while S.V.M, with its R.B.F. kernel and</w:t>
      </w:r>
      <w:r w:rsidR="00B06AFD">
        <w:rPr>
          <w:sz w:val="28"/>
          <w:szCs w:val="28"/>
          <w:lang w:val="en-GB"/>
        </w:rPr>
        <w:t xml:space="preserve"> balanced class weight</w:t>
      </w:r>
      <w:r w:rsidR="0016425B">
        <w:rPr>
          <w:sz w:val="28"/>
          <w:szCs w:val="28"/>
          <w:lang w:val="en-GB"/>
        </w:rPr>
        <w:t>s</w:t>
      </w:r>
      <w:r>
        <w:rPr>
          <w:sz w:val="28"/>
          <w:szCs w:val="28"/>
          <w:lang w:val="en-GB"/>
        </w:rPr>
        <w:t xml:space="preserve"> </w:t>
      </w:r>
      <w:r w:rsidR="003A56C1">
        <w:rPr>
          <w:sz w:val="28"/>
          <w:szCs w:val="28"/>
          <w:lang w:val="en-GB"/>
        </w:rPr>
        <w:t>overshines with .9</w:t>
      </w:r>
      <w:r w:rsidR="0016425B">
        <w:rPr>
          <w:sz w:val="28"/>
          <w:szCs w:val="28"/>
          <w:lang w:val="en-GB"/>
        </w:rPr>
        <w:t>6</w:t>
      </w:r>
      <w:r w:rsidR="003A56C1">
        <w:rPr>
          <w:sz w:val="28"/>
          <w:szCs w:val="28"/>
          <w:lang w:val="en-GB"/>
        </w:rPr>
        <w:t>.</w:t>
      </w:r>
      <w:r w:rsidR="00BE2FE8">
        <w:rPr>
          <w:sz w:val="28"/>
          <w:szCs w:val="28"/>
          <w:lang w:val="en-GB"/>
        </w:rPr>
        <w:t xml:space="preserve"> </w:t>
      </w:r>
      <w:r w:rsidR="003A56C1">
        <w:rPr>
          <w:sz w:val="28"/>
          <w:szCs w:val="28"/>
          <w:lang w:val="en-GB"/>
        </w:rPr>
        <w:t xml:space="preserve">As expected, </w:t>
      </w:r>
      <w:r w:rsidR="00351F24">
        <w:rPr>
          <w:sz w:val="28"/>
          <w:szCs w:val="28"/>
          <w:lang w:val="en-GB"/>
        </w:rPr>
        <w:t xml:space="preserve">S.V.M. with ensemble learning shows a significant improvement </w:t>
      </w:r>
      <w:r w:rsidR="00A41640">
        <w:rPr>
          <w:sz w:val="28"/>
          <w:szCs w:val="28"/>
          <w:lang w:val="en-GB"/>
        </w:rPr>
        <w:t>with a whooping 1</w:t>
      </w:r>
      <w:r w:rsidR="0016425B">
        <w:rPr>
          <w:sz w:val="28"/>
          <w:szCs w:val="28"/>
          <w:lang w:val="en-GB"/>
        </w:rPr>
        <w:t>.</w:t>
      </w:r>
      <w:r w:rsidR="00BE2FE8">
        <w:rPr>
          <w:sz w:val="28"/>
          <w:szCs w:val="28"/>
          <w:lang w:val="en-GB"/>
        </w:rPr>
        <w:t xml:space="preserve"> However, we must take </w:t>
      </w:r>
      <w:r w:rsidR="008A523A">
        <w:rPr>
          <w:sz w:val="28"/>
          <w:szCs w:val="28"/>
          <w:lang w:val="en-GB"/>
        </w:rPr>
        <w:t>this perfect score with a pi</w:t>
      </w:r>
      <w:r w:rsidR="0016425B">
        <w:rPr>
          <w:sz w:val="28"/>
          <w:szCs w:val="28"/>
          <w:lang w:val="en-GB"/>
        </w:rPr>
        <w:t>n</w:t>
      </w:r>
      <w:r w:rsidR="008A523A">
        <w:rPr>
          <w:sz w:val="28"/>
          <w:szCs w:val="28"/>
          <w:lang w:val="en-GB"/>
        </w:rPr>
        <w:t xml:space="preserve">ch of salt as the testing </w:t>
      </w:r>
      <w:r w:rsidR="003429C5">
        <w:rPr>
          <w:sz w:val="28"/>
          <w:szCs w:val="28"/>
          <w:lang w:val="en-GB"/>
        </w:rPr>
        <w:t>is do</w:t>
      </w:r>
      <w:r w:rsidR="003B256F">
        <w:rPr>
          <w:sz w:val="28"/>
          <w:szCs w:val="28"/>
          <w:lang w:val="en-GB"/>
        </w:rPr>
        <w:t xml:space="preserve">ne </w:t>
      </w:r>
      <w:r w:rsidR="003429C5">
        <w:rPr>
          <w:sz w:val="28"/>
          <w:szCs w:val="28"/>
          <w:lang w:val="en-GB"/>
        </w:rPr>
        <w:t xml:space="preserve">only on </w:t>
      </w:r>
      <w:r w:rsidR="00816ADD">
        <w:rPr>
          <w:sz w:val="28"/>
          <w:szCs w:val="28"/>
          <w:lang w:val="en-GB"/>
        </w:rPr>
        <w:t>72</w:t>
      </w:r>
      <w:r w:rsidR="003429C5">
        <w:rPr>
          <w:sz w:val="28"/>
          <w:szCs w:val="28"/>
          <w:lang w:val="en-GB"/>
        </w:rPr>
        <w:t xml:space="preserve"> characters</w:t>
      </w:r>
      <w:r w:rsidR="003B256F">
        <w:rPr>
          <w:sz w:val="28"/>
          <w:szCs w:val="28"/>
          <w:lang w:val="en-GB"/>
        </w:rPr>
        <w:t xml:space="preserve"> and reliable testing requires more samples.</w:t>
      </w:r>
      <w:r w:rsidR="00B62266">
        <w:rPr>
          <w:sz w:val="28"/>
          <w:szCs w:val="28"/>
          <w:lang w:val="en-GB"/>
        </w:rPr>
        <w:t xml:space="preserve"> Nonetheless, S.V.M. with ensemble learning will indeed improve accuracy b</w:t>
      </w:r>
      <w:r w:rsidR="00D516ED">
        <w:rPr>
          <w:sz w:val="28"/>
          <w:szCs w:val="28"/>
          <w:lang w:val="en-GB"/>
        </w:rPr>
        <w:t>y</w:t>
      </w:r>
      <w:r w:rsidR="00B62266">
        <w:rPr>
          <w:sz w:val="28"/>
          <w:szCs w:val="28"/>
          <w:lang w:val="en-GB"/>
        </w:rPr>
        <w:t xml:space="preserve"> reducing both bias and variance.</w:t>
      </w:r>
      <w:r w:rsidR="00A41640">
        <w:rPr>
          <w:sz w:val="28"/>
          <w:szCs w:val="28"/>
          <w:lang w:val="en-GB"/>
        </w:rPr>
        <w:t xml:space="preserve">  EEGNet scores </w:t>
      </w:r>
      <w:r w:rsidR="00C52A4F">
        <w:rPr>
          <w:sz w:val="28"/>
          <w:szCs w:val="28"/>
          <w:lang w:val="en-GB"/>
        </w:rPr>
        <w:t>a low .84</w:t>
      </w:r>
      <w:r w:rsidR="009A700E">
        <w:rPr>
          <w:sz w:val="28"/>
          <w:szCs w:val="28"/>
          <w:lang w:val="en-GB"/>
        </w:rPr>
        <w:t xml:space="preserve"> and even that low .84 is misleading-</w:t>
      </w:r>
      <w:r w:rsidR="00604674">
        <w:rPr>
          <w:sz w:val="28"/>
          <w:szCs w:val="28"/>
          <w:lang w:val="en-GB"/>
        </w:rPr>
        <w:t xml:space="preserve"> target f1 is zero</w:t>
      </w:r>
      <w:r w:rsidR="00894ED7">
        <w:rPr>
          <w:sz w:val="28"/>
          <w:szCs w:val="28"/>
          <w:lang w:val="en-GB"/>
        </w:rPr>
        <w:t xml:space="preserve"> meaning EEGNet just predicts non target everytime</w:t>
      </w:r>
      <w:r w:rsidR="00AD6940">
        <w:rPr>
          <w:sz w:val="28"/>
          <w:szCs w:val="28"/>
          <w:lang w:val="en-GB"/>
        </w:rPr>
        <w:t>.</w:t>
      </w:r>
      <w:r w:rsidR="00C52A4F">
        <w:rPr>
          <w:sz w:val="28"/>
          <w:szCs w:val="28"/>
          <w:lang w:val="en-GB"/>
        </w:rPr>
        <w:t xml:space="preserve"> </w:t>
      </w:r>
      <w:r w:rsidR="00AD6940">
        <w:rPr>
          <w:sz w:val="28"/>
          <w:szCs w:val="28"/>
          <w:lang w:val="en-GB"/>
        </w:rPr>
        <w:t xml:space="preserve">This is </w:t>
      </w:r>
      <w:r w:rsidR="00C52A4F">
        <w:rPr>
          <w:sz w:val="28"/>
          <w:szCs w:val="28"/>
          <w:lang w:val="en-GB"/>
        </w:rPr>
        <w:t>consistent with B.C.I. literature</w:t>
      </w:r>
      <w:r w:rsidR="00BE2FE8">
        <w:rPr>
          <w:sz w:val="28"/>
          <w:szCs w:val="28"/>
          <w:lang w:val="en-GB"/>
        </w:rPr>
        <w:t>-c</w:t>
      </w:r>
      <w:r w:rsidR="00C52A4F">
        <w:rPr>
          <w:sz w:val="28"/>
          <w:szCs w:val="28"/>
          <w:lang w:val="en-GB"/>
        </w:rPr>
        <w:t>lassical M.L. models outperform EEGNet when the data set is small.</w:t>
      </w:r>
      <w:r w:rsidR="00507140">
        <w:rPr>
          <w:sz w:val="28"/>
          <w:szCs w:val="28"/>
          <w:lang w:val="en-GB"/>
        </w:rPr>
        <w:t xml:space="preserve"> </w:t>
      </w:r>
    </w:p>
    <w:p w14:paraId="461452A7" w14:textId="2352AAAB" w:rsidR="00E90A73" w:rsidRDefault="00E90A73" w:rsidP="009767B4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 primary metric, I.T.R., which rewards both accuracy and </w:t>
      </w:r>
      <w:r w:rsidR="008C5792">
        <w:rPr>
          <w:sz w:val="28"/>
          <w:szCs w:val="28"/>
          <w:lang w:val="en-GB"/>
        </w:rPr>
        <w:t xml:space="preserve">speed, is the actual yardstick for selecting the best model. </w:t>
      </w:r>
      <w:r w:rsidR="00FF241E">
        <w:rPr>
          <w:sz w:val="28"/>
          <w:szCs w:val="28"/>
          <w:lang w:val="en-GB"/>
        </w:rPr>
        <w:t>S.V.M. + ensemble learning steals the show here, with 147.71 bits/min.</w:t>
      </w:r>
    </w:p>
    <w:p w14:paraId="4237502D" w14:textId="77777777" w:rsidR="00D77D64" w:rsidRDefault="00D77D64" w:rsidP="009767B4">
      <w:pPr>
        <w:rPr>
          <w:sz w:val="28"/>
          <w:szCs w:val="28"/>
          <w:lang w:val="en-GB"/>
        </w:rPr>
      </w:pPr>
    </w:p>
    <w:p w14:paraId="5AB94835" w14:textId="3690F3C0" w:rsidR="00D77D64" w:rsidRDefault="00D77D64" w:rsidP="00D77D64">
      <w:pPr>
        <w:pStyle w:val="Heading3"/>
        <w:jc w:val="center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CONCLUSION</w:t>
      </w:r>
    </w:p>
    <w:p w14:paraId="74F64EFD" w14:textId="02B6CB11" w:rsidR="00FF5865" w:rsidRPr="00FF5865" w:rsidRDefault="00633C7D" w:rsidP="00FF5865">
      <w:pPr>
        <w:rPr>
          <w:lang w:val="en-GB"/>
        </w:rPr>
      </w:pPr>
      <w:r>
        <w:rPr>
          <w:sz w:val="28"/>
          <w:szCs w:val="28"/>
          <w:lang w:val="en-GB"/>
        </w:rPr>
        <w:t xml:space="preserve">SVM+ Ensemble </w:t>
      </w:r>
      <w:r w:rsidR="00FF5865" w:rsidRPr="00FF5865">
        <w:rPr>
          <w:sz w:val="28"/>
          <w:szCs w:val="28"/>
          <w:lang w:val="en-GB"/>
        </w:rPr>
        <w:t>works best for our usecase</w:t>
      </w:r>
      <w:r w:rsidR="00FF5865">
        <w:rPr>
          <w:lang w:val="en-GB"/>
        </w:rPr>
        <w:t>.</w:t>
      </w:r>
    </w:p>
    <w:p w14:paraId="4BD905A5" w14:textId="77777777" w:rsidR="00D77D64" w:rsidRPr="00D77D64" w:rsidRDefault="00D77D64" w:rsidP="00D77D64">
      <w:pPr>
        <w:rPr>
          <w:lang w:val="en-GB"/>
        </w:rPr>
      </w:pPr>
    </w:p>
    <w:sectPr w:rsidR="00D77D64" w:rsidRPr="00D77D6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BFD22" w14:textId="77777777" w:rsidR="00866C66" w:rsidRDefault="00866C66" w:rsidP="00D77D64">
      <w:r>
        <w:separator/>
      </w:r>
    </w:p>
  </w:endnote>
  <w:endnote w:type="continuationSeparator" w:id="0">
    <w:p w14:paraId="6FDFAA0B" w14:textId="77777777" w:rsidR="00866C66" w:rsidRDefault="00866C66" w:rsidP="00D77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4637C" w14:textId="77777777" w:rsidR="0006799E" w:rsidRDefault="000679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6F309" w14:textId="77777777" w:rsidR="0006799E" w:rsidRDefault="000679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D4C95" w14:textId="77777777" w:rsidR="0006799E" w:rsidRDefault="000679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BE7A0" w14:textId="77777777" w:rsidR="00866C66" w:rsidRDefault="00866C66" w:rsidP="00D77D64">
      <w:r>
        <w:separator/>
      </w:r>
    </w:p>
  </w:footnote>
  <w:footnote w:type="continuationSeparator" w:id="0">
    <w:p w14:paraId="7A3CFDA7" w14:textId="77777777" w:rsidR="00866C66" w:rsidRDefault="00866C66" w:rsidP="00D77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D1A60" w14:textId="77777777" w:rsidR="0006799E" w:rsidRDefault="000679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A170B" w14:textId="77777777" w:rsidR="00D77D64" w:rsidRDefault="00D77D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5DAB4" w14:textId="77777777" w:rsidR="0006799E" w:rsidRDefault="000679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2FB3E25"/>
    <w:multiLevelType w:val="hybridMultilevel"/>
    <w:tmpl w:val="C00E791E"/>
    <w:lvl w:ilvl="0" w:tplc="E744AEF0">
      <w:start w:val="1"/>
      <w:numFmt w:val="bullet"/>
      <w:lvlText w:val="•"/>
      <w:lvlJc w:val="left"/>
      <w:pPr>
        <w:ind w:left="720" w:hanging="360"/>
      </w:pPr>
    </w:lvl>
    <w:lvl w:ilvl="1" w:tplc="E0E68FDC">
      <w:numFmt w:val="decimal"/>
      <w:lvlText w:val=""/>
      <w:lvlJc w:val="left"/>
      <w:pPr>
        <w:ind w:left="0" w:firstLine="0"/>
      </w:pPr>
    </w:lvl>
    <w:lvl w:ilvl="2" w:tplc="77CC444C">
      <w:numFmt w:val="decimal"/>
      <w:lvlText w:val=""/>
      <w:lvlJc w:val="left"/>
      <w:pPr>
        <w:ind w:left="0" w:firstLine="0"/>
      </w:pPr>
    </w:lvl>
    <w:lvl w:ilvl="3" w:tplc="9BDCB3B4">
      <w:numFmt w:val="decimal"/>
      <w:lvlText w:val=""/>
      <w:lvlJc w:val="left"/>
      <w:pPr>
        <w:ind w:left="0" w:firstLine="0"/>
      </w:pPr>
    </w:lvl>
    <w:lvl w:ilvl="4" w:tplc="A9AE2D4E">
      <w:numFmt w:val="decimal"/>
      <w:lvlText w:val=""/>
      <w:lvlJc w:val="left"/>
      <w:pPr>
        <w:ind w:left="0" w:firstLine="0"/>
      </w:pPr>
    </w:lvl>
    <w:lvl w:ilvl="5" w:tplc="73B0AA68">
      <w:numFmt w:val="decimal"/>
      <w:lvlText w:val=""/>
      <w:lvlJc w:val="left"/>
      <w:pPr>
        <w:ind w:left="0" w:firstLine="0"/>
      </w:pPr>
    </w:lvl>
    <w:lvl w:ilvl="6" w:tplc="E74E4042">
      <w:numFmt w:val="decimal"/>
      <w:lvlText w:val=""/>
      <w:lvlJc w:val="left"/>
      <w:pPr>
        <w:ind w:left="0" w:firstLine="0"/>
      </w:pPr>
    </w:lvl>
    <w:lvl w:ilvl="7" w:tplc="9D6486A8">
      <w:numFmt w:val="decimal"/>
      <w:lvlText w:val=""/>
      <w:lvlJc w:val="left"/>
      <w:pPr>
        <w:ind w:left="0" w:firstLine="0"/>
      </w:pPr>
    </w:lvl>
    <w:lvl w:ilvl="8" w:tplc="4A48FC9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C0435FE"/>
    <w:multiLevelType w:val="hybridMultilevel"/>
    <w:tmpl w:val="207CA5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51608818">
    <w:abstractNumId w:val="20"/>
  </w:num>
  <w:num w:numId="2" w16cid:durableId="1100222322">
    <w:abstractNumId w:val="12"/>
  </w:num>
  <w:num w:numId="3" w16cid:durableId="150560523">
    <w:abstractNumId w:val="10"/>
  </w:num>
  <w:num w:numId="4" w16cid:durableId="1468089013">
    <w:abstractNumId w:val="23"/>
  </w:num>
  <w:num w:numId="5" w16cid:durableId="131018795">
    <w:abstractNumId w:val="13"/>
  </w:num>
  <w:num w:numId="6" w16cid:durableId="623344916">
    <w:abstractNumId w:val="17"/>
  </w:num>
  <w:num w:numId="7" w16cid:durableId="1724257571">
    <w:abstractNumId w:val="19"/>
  </w:num>
  <w:num w:numId="8" w16cid:durableId="1566837011">
    <w:abstractNumId w:val="9"/>
  </w:num>
  <w:num w:numId="9" w16cid:durableId="1355808856">
    <w:abstractNumId w:val="7"/>
  </w:num>
  <w:num w:numId="10" w16cid:durableId="1379625509">
    <w:abstractNumId w:val="6"/>
  </w:num>
  <w:num w:numId="11" w16cid:durableId="1899703179">
    <w:abstractNumId w:val="5"/>
  </w:num>
  <w:num w:numId="12" w16cid:durableId="1210454771">
    <w:abstractNumId w:val="4"/>
  </w:num>
  <w:num w:numId="13" w16cid:durableId="443883035">
    <w:abstractNumId w:val="8"/>
  </w:num>
  <w:num w:numId="14" w16cid:durableId="1485783150">
    <w:abstractNumId w:val="3"/>
  </w:num>
  <w:num w:numId="15" w16cid:durableId="433524626">
    <w:abstractNumId w:val="2"/>
  </w:num>
  <w:num w:numId="16" w16cid:durableId="301350046">
    <w:abstractNumId w:val="1"/>
  </w:num>
  <w:num w:numId="17" w16cid:durableId="1133523750">
    <w:abstractNumId w:val="0"/>
  </w:num>
  <w:num w:numId="18" w16cid:durableId="1528984783">
    <w:abstractNumId w:val="15"/>
  </w:num>
  <w:num w:numId="19" w16cid:durableId="672103725">
    <w:abstractNumId w:val="16"/>
  </w:num>
  <w:num w:numId="20" w16cid:durableId="1212108271">
    <w:abstractNumId w:val="21"/>
  </w:num>
  <w:num w:numId="21" w16cid:durableId="1041519831">
    <w:abstractNumId w:val="18"/>
  </w:num>
  <w:num w:numId="22" w16cid:durableId="1199776389">
    <w:abstractNumId w:val="11"/>
  </w:num>
  <w:num w:numId="23" w16cid:durableId="604046326">
    <w:abstractNumId w:val="24"/>
  </w:num>
  <w:num w:numId="24" w16cid:durableId="477111323">
    <w:abstractNumId w:val="22"/>
  </w:num>
  <w:num w:numId="25" w16cid:durableId="18152902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28"/>
    <w:rsid w:val="0006799E"/>
    <w:rsid w:val="000B4010"/>
    <w:rsid w:val="001214D0"/>
    <w:rsid w:val="00143E68"/>
    <w:rsid w:val="001453AF"/>
    <w:rsid w:val="00154D2E"/>
    <w:rsid w:val="0016425B"/>
    <w:rsid w:val="001C5C7C"/>
    <w:rsid w:val="001C6AFE"/>
    <w:rsid w:val="001D00BD"/>
    <w:rsid w:val="001D45A7"/>
    <w:rsid w:val="001E400B"/>
    <w:rsid w:val="001E402F"/>
    <w:rsid w:val="00257F35"/>
    <w:rsid w:val="002908E5"/>
    <w:rsid w:val="002B3C38"/>
    <w:rsid w:val="002D1BBC"/>
    <w:rsid w:val="002F7E2F"/>
    <w:rsid w:val="003144EE"/>
    <w:rsid w:val="003429C5"/>
    <w:rsid w:val="00351F24"/>
    <w:rsid w:val="003655E5"/>
    <w:rsid w:val="003A56C1"/>
    <w:rsid w:val="003B256F"/>
    <w:rsid w:val="003B539D"/>
    <w:rsid w:val="003C042D"/>
    <w:rsid w:val="00447B87"/>
    <w:rsid w:val="00452997"/>
    <w:rsid w:val="004A407C"/>
    <w:rsid w:val="004B5929"/>
    <w:rsid w:val="00502999"/>
    <w:rsid w:val="00507140"/>
    <w:rsid w:val="00541301"/>
    <w:rsid w:val="00566A12"/>
    <w:rsid w:val="005845CB"/>
    <w:rsid w:val="00604674"/>
    <w:rsid w:val="00606EF9"/>
    <w:rsid w:val="006104BB"/>
    <w:rsid w:val="00623DB3"/>
    <w:rsid w:val="00633C7D"/>
    <w:rsid w:val="00645252"/>
    <w:rsid w:val="006D3D74"/>
    <w:rsid w:val="00734E94"/>
    <w:rsid w:val="00764843"/>
    <w:rsid w:val="0077711F"/>
    <w:rsid w:val="00786D5E"/>
    <w:rsid w:val="007A3F9F"/>
    <w:rsid w:val="007F1DA3"/>
    <w:rsid w:val="00816ADD"/>
    <w:rsid w:val="0083569A"/>
    <w:rsid w:val="00866C66"/>
    <w:rsid w:val="0089252B"/>
    <w:rsid w:val="00894ED7"/>
    <w:rsid w:val="008A523A"/>
    <w:rsid w:val="008C5792"/>
    <w:rsid w:val="009767B4"/>
    <w:rsid w:val="009844BC"/>
    <w:rsid w:val="00984F15"/>
    <w:rsid w:val="00985761"/>
    <w:rsid w:val="009A700E"/>
    <w:rsid w:val="009B15B8"/>
    <w:rsid w:val="009C0AD5"/>
    <w:rsid w:val="009E2105"/>
    <w:rsid w:val="009F6DCB"/>
    <w:rsid w:val="00A166AB"/>
    <w:rsid w:val="00A34A6F"/>
    <w:rsid w:val="00A41640"/>
    <w:rsid w:val="00A9204E"/>
    <w:rsid w:val="00AD6940"/>
    <w:rsid w:val="00AF2828"/>
    <w:rsid w:val="00B04D16"/>
    <w:rsid w:val="00B06AFD"/>
    <w:rsid w:val="00B168C2"/>
    <w:rsid w:val="00B62266"/>
    <w:rsid w:val="00B63E51"/>
    <w:rsid w:val="00B906F3"/>
    <w:rsid w:val="00BA26E6"/>
    <w:rsid w:val="00BB4EA0"/>
    <w:rsid w:val="00BD7207"/>
    <w:rsid w:val="00BE2FE8"/>
    <w:rsid w:val="00C52A4F"/>
    <w:rsid w:val="00C907E6"/>
    <w:rsid w:val="00C92D8E"/>
    <w:rsid w:val="00D219F8"/>
    <w:rsid w:val="00D516ED"/>
    <w:rsid w:val="00D77D64"/>
    <w:rsid w:val="00D9050B"/>
    <w:rsid w:val="00E17B00"/>
    <w:rsid w:val="00E81A98"/>
    <w:rsid w:val="00E83527"/>
    <w:rsid w:val="00E90A73"/>
    <w:rsid w:val="00E95DAE"/>
    <w:rsid w:val="00EC2D8E"/>
    <w:rsid w:val="00F64837"/>
    <w:rsid w:val="00FB4E40"/>
    <w:rsid w:val="00FF1C42"/>
    <w:rsid w:val="00FF241E"/>
    <w:rsid w:val="00FF43BD"/>
    <w:rsid w:val="00FF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D91DD"/>
  <w15:chartTrackingRefBased/>
  <w15:docId w15:val="{00B495DE-EA86-4189-978B-86F6B0A1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3655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vita\AppData\Local\Microsoft\Office\16.0\DTS\en-GB%7b44415C93-AC86-4E2B-9DF6-B2762B175304%7d\%7bB9A31DB5-1EAF-4A84-AECD-6E5C7C971345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{B9A31DB5-1EAF-4A84-AECD-6E5C7C971345}TF2de6fc23-48e8-448b-960e-1bdc6e9248ab4ef8d1ac_win32-7424dd8ab5ea</Template>
  <TotalTime>210</TotalTime>
  <Pages>4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Saanvi Singh</cp:lastModifiedBy>
  <cp:revision>89</cp:revision>
  <dcterms:created xsi:type="dcterms:W3CDTF">2026-04-05T11:37:00Z</dcterms:created>
  <dcterms:modified xsi:type="dcterms:W3CDTF">2026-04-12T08:02:00Z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